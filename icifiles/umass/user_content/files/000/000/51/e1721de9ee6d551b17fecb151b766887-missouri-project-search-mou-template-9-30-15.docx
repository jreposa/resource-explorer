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6248A" w:rsidRPr="00013A25" w:rsidRDefault="00B96D07" w:rsidP="0096248A">
      <w:pPr>
        <w:jc w:val="center"/>
        <w:rPr>
          <w:rFonts w:ascii="Calibri" w:eastAsia="Arial" w:hAnsi="Calibri" w:cs="Calibri"/>
          <w:b/>
          <w:bCs/>
          <w:sz w:val="28"/>
          <w:szCs w:val="28"/>
        </w:rPr>
      </w:pPr>
      <w:r>
        <w:rPr>
          <w:rFonts w:ascii="Calibri" w:hAnsi="Calibri" w:cs="Calibri"/>
          <w:noProof/>
          <w:sz w:val="28"/>
          <w:szCs w:val="28"/>
        </w:rPr>
        <mc:AlternateContent>
          <mc:Choice Requires="wps">
            <w:drawing>
              <wp:anchor distT="0" distB="0" distL="114300" distR="114300" simplePos="0" relativeHeight="251659264" behindDoc="0" locked="0" layoutInCell="1" allowOverlap="1" wp14:anchorId="20E6DBE2" wp14:editId="538E364E">
                <wp:simplePos x="0" y="0"/>
                <wp:positionH relativeFrom="column">
                  <wp:posOffset>4848225</wp:posOffset>
                </wp:positionH>
                <wp:positionV relativeFrom="paragraph">
                  <wp:posOffset>-223520</wp:posOffset>
                </wp:positionV>
                <wp:extent cx="1814195" cy="1009015"/>
                <wp:effectExtent l="0" t="0" r="14605" b="1968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195" cy="1009015"/>
                        </a:xfrm>
                        <a:prstGeom prst="rect">
                          <a:avLst/>
                        </a:prstGeom>
                        <a:solidFill>
                          <a:srgbClr val="FFFFFF"/>
                        </a:solidFill>
                        <a:ln w="9525">
                          <a:solidFill>
                            <a:srgbClr val="000000"/>
                          </a:solidFill>
                          <a:miter lim="800000"/>
                          <a:headEnd/>
                          <a:tailEnd/>
                        </a:ln>
                      </wps:spPr>
                      <wps:txbx>
                        <w:txbxContent>
                          <w:p w:rsidR="0007472A" w:rsidRDefault="0007472A" w:rsidP="0096248A">
                            <w:r>
                              <w:rPr>
                                <w:rFonts w:ascii="Arial" w:eastAsia="Arial" w:hAnsi="Arial" w:cs="Arial"/>
                                <w:b/>
                                <w:bCs/>
                                <w:noProof/>
                                <w:u w:val="single"/>
                              </w:rPr>
                              <w:drawing>
                                <wp:inline distT="0" distB="0" distL="0" distR="0" wp14:anchorId="4E041B96" wp14:editId="0EA32A01">
                                  <wp:extent cx="1622066" cy="683713"/>
                                  <wp:effectExtent l="0" t="0" r="0" b="2540"/>
                                  <wp:docPr id="1" name="Picture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1790" cy="683597"/>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81.75pt;margin-top:-17.6pt;width:142.85pt;height:79.45pt;z-index:251659264;visibility:visible;mso-wrap-style:non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">
                <v:textbox style="mso-fit-shape-to-text:t">
                  <w:txbxContent>
                    <w:p w:rsidR="0007472A" w:rsidRDefault="0007472A" w:rsidP="0096248A">
                      <w:r>
                        <w:rPr>
                          <w:rFonts w:ascii="Arial" w:eastAsia="Arial" w:hAnsi="Arial" w:cs="Arial"/>
                          <w:b/>
                          <w:bCs/>
                          <w:noProof/>
                          <w:u w:val="single"/>
                        </w:rPr>
                        <w:drawing>
                          <wp:inline distT="0" distB="0" distL="0" distR="0" wp14:anchorId="4E041B96" wp14:editId="0EA32A01">
                            <wp:extent cx="1622066" cy="683713"/>
                            <wp:effectExtent l="0" t="0" r="0" b="2540"/>
                            <wp:docPr id="1" name="Picture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21790" cy="683597"/>
                                    </a:xfrm>
                                    <a:prstGeom prst="rect">
                                      <a:avLst/>
                                    </a:prstGeom>
                                    <a:noFill/>
                                    <a:ln>
                                      <a:noFill/>
                                    </a:ln>
                                  </pic:spPr>
                                </pic:pic>
                              </a:graphicData>
                            </a:graphic>
                          </wp:inline>
                        </w:drawing>
                      </w:r>
                    </w:p>
                  </w:txbxContent>
                </v:textbox>
              </v:shape>
            </w:pict>
          </mc:Fallback>
        </mc:AlternateContent>
      </w:r>
      <w:r w:rsidR="0096248A">
        <w:rPr>
          <w:rFonts w:ascii="Calibri" w:eastAsia="Arial" w:hAnsi="Calibri" w:cs="Calibri"/>
          <w:b/>
          <w:bCs/>
          <w:sz w:val="28"/>
          <w:szCs w:val="28"/>
        </w:rPr>
        <w:t xml:space="preserve">Missouri </w:t>
      </w:r>
      <w:r w:rsidR="0096248A" w:rsidRPr="00013A25">
        <w:rPr>
          <w:rFonts w:ascii="Calibri" w:eastAsia="Arial" w:hAnsi="Calibri" w:cs="Calibri"/>
          <w:b/>
          <w:bCs/>
          <w:sz w:val="28"/>
          <w:szCs w:val="28"/>
        </w:rPr>
        <w:t xml:space="preserve">Project SEARCH </w:t>
      </w:r>
    </w:p>
    <w:p w:rsidR="0096248A" w:rsidRDefault="0096248A" w:rsidP="0096248A">
      <w:pPr>
        <w:jc w:val="center"/>
        <w:rPr>
          <w:rFonts w:ascii="Calibri" w:eastAsia="Arial" w:hAnsi="Calibri" w:cs="Calibri"/>
          <w:b/>
          <w:bCs/>
          <w:sz w:val="28"/>
          <w:szCs w:val="28"/>
        </w:rPr>
      </w:pPr>
      <w:r w:rsidRPr="00013A25">
        <w:rPr>
          <w:rFonts w:ascii="Calibri" w:eastAsia="Arial" w:hAnsi="Calibri" w:cs="Calibri"/>
          <w:b/>
          <w:bCs/>
          <w:sz w:val="28"/>
          <w:szCs w:val="28"/>
        </w:rPr>
        <w:t>Memorandum of Agreement</w:t>
      </w:r>
    </w:p>
    <w:p w:rsidR="0096248A" w:rsidRDefault="0096248A" w:rsidP="0096248A">
      <w:pPr>
        <w:jc w:val="center"/>
        <w:rPr>
          <w:rFonts w:ascii="Calibri" w:eastAsia="Arial" w:hAnsi="Calibri" w:cs="Calibri"/>
          <w:b/>
          <w:bCs/>
          <w:u w:val="single"/>
        </w:rPr>
      </w:pPr>
    </w:p>
    <w:p w:rsidR="00167462" w:rsidRPr="007F7855" w:rsidRDefault="00167462" w:rsidP="0096248A">
      <w:pPr>
        <w:jc w:val="center"/>
        <w:rPr>
          <w:rFonts w:ascii="Calibri" w:eastAsia="Arial" w:hAnsi="Calibri" w:cs="Calibri"/>
          <w:b/>
          <w:bCs/>
          <w:u w:val="single"/>
        </w:rPr>
      </w:pPr>
    </w:p>
    <w:p w:rsidR="0096248A" w:rsidRPr="00B96D07" w:rsidRDefault="0096248A" w:rsidP="0096248A">
      <w:pPr>
        <w:rPr>
          <w:rFonts w:ascii="Calibri" w:eastAsia="Arial" w:hAnsi="Calibri" w:cs="Calibri"/>
          <w:sz w:val="22"/>
          <w:szCs w:val="22"/>
        </w:rPr>
      </w:pPr>
      <w:r w:rsidRPr="00B96D07">
        <w:rPr>
          <w:rFonts w:ascii="Calibri" w:eastAsia="Arial" w:hAnsi="Calibri" w:cs="Calibri"/>
          <w:sz w:val="22"/>
          <w:szCs w:val="22"/>
        </w:rPr>
        <w:t xml:space="preserve">The Parties to this Agreement are </w:t>
      </w:r>
      <w:r w:rsidR="00F54FFF">
        <w:rPr>
          <w:rFonts w:ascii="Calibri" w:eastAsia="Arial" w:hAnsi="Calibri" w:cs="Calibri"/>
          <w:sz w:val="22"/>
          <w:szCs w:val="22"/>
        </w:rPr>
        <w:fldChar w:fldCharType="begin">
          <w:ffData>
            <w:name w:val="Text1"/>
            <w:enabled/>
            <w:calcOnExit w:val="0"/>
            <w:textInput>
              <w:default w:val=" Community Rehabilitation Provider (CRP), host business, educational organization (school district), Long Term Support Provider"/>
            </w:textInput>
          </w:ffData>
        </w:fldChar>
      </w:r>
      <w:bookmarkStart w:id="0" w:name="Text1"/>
      <w:r w:rsidR="00F54FFF">
        <w:rPr>
          <w:rFonts w:ascii="Calibri" w:eastAsia="Arial" w:hAnsi="Calibri" w:cs="Calibri"/>
          <w:sz w:val="22"/>
          <w:szCs w:val="22"/>
        </w:rPr>
        <w:instrText xml:space="preserve"> FORMTEXT </w:instrText>
      </w:r>
      <w:r w:rsidR="00F54FFF">
        <w:rPr>
          <w:rFonts w:ascii="Calibri" w:eastAsia="Arial" w:hAnsi="Calibri" w:cs="Calibri"/>
          <w:sz w:val="22"/>
          <w:szCs w:val="22"/>
        </w:rPr>
      </w:r>
      <w:r w:rsidR="00F54FFF">
        <w:rPr>
          <w:rFonts w:ascii="Calibri" w:eastAsia="Arial" w:hAnsi="Calibri" w:cs="Calibri"/>
          <w:sz w:val="22"/>
          <w:szCs w:val="22"/>
        </w:rPr>
        <w:fldChar w:fldCharType="separate"/>
      </w:r>
      <w:r w:rsidR="00F54FFF">
        <w:rPr>
          <w:rFonts w:ascii="Calibri" w:eastAsia="Arial" w:hAnsi="Calibri" w:cs="Calibri"/>
          <w:noProof/>
          <w:sz w:val="22"/>
          <w:szCs w:val="22"/>
        </w:rPr>
        <w:t xml:space="preserve"> Community Rehabilitation Provider (CRP), host business, educational organization (school district), Long Term Support Provider</w:t>
      </w:r>
      <w:r w:rsidR="00F54FFF">
        <w:rPr>
          <w:rFonts w:ascii="Calibri" w:eastAsia="Arial" w:hAnsi="Calibri" w:cs="Calibri"/>
          <w:sz w:val="22"/>
          <w:szCs w:val="22"/>
        </w:rPr>
        <w:fldChar w:fldCharType="end"/>
      </w:r>
      <w:bookmarkEnd w:id="0"/>
      <w:r w:rsidRPr="00B96D07">
        <w:rPr>
          <w:rFonts w:ascii="Calibri" w:eastAsia="Arial" w:hAnsi="Calibri" w:cs="Calibri"/>
          <w:sz w:val="22"/>
          <w:szCs w:val="22"/>
        </w:rPr>
        <w:t>, and Office of Adult Learni</w:t>
      </w:r>
      <w:r w:rsidR="000332CA">
        <w:rPr>
          <w:rFonts w:ascii="Calibri" w:eastAsia="Arial" w:hAnsi="Calibri" w:cs="Calibri"/>
          <w:sz w:val="22"/>
          <w:szCs w:val="22"/>
        </w:rPr>
        <w:t>ng and Rehabilitation Services -</w:t>
      </w:r>
      <w:r w:rsidRPr="00B96D07">
        <w:rPr>
          <w:rFonts w:ascii="Calibri" w:eastAsia="Arial" w:hAnsi="Calibri" w:cs="Calibri"/>
          <w:sz w:val="22"/>
          <w:szCs w:val="22"/>
        </w:rPr>
        <w:t xml:space="preserve"> </w:t>
      </w:r>
      <w:r w:rsidR="005D2E9A">
        <w:rPr>
          <w:rFonts w:ascii="Calibri" w:eastAsia="Arial" w:hAnsi="Calibri" w:cs="Calibri"/>
          <w:sz w:val="22"/>
          <w:szCs w:val="22"/>
        </w:rPr>
        <w:fldChar w:fldCharType="begin">
          <w:ffData>
            <w:name w:val="Text2"/>
            <w:enabled/>
            <w:calcOnExit w:val="0"/>
            <w:textInput>
              <w:default w:val="Specify Office"/>
            </w:textInput>
          </w:ffData>
        </w:fldChar>
      </w:r>
      <w:bookmarkStart w:id="1" w:name="Text2"/>
      <w:r w:rsidR="005D2E9A">
        <w:rPr>
          <w:rFonts w:ascii="Calibri" w:eastAsia="Arial" w:hAnsi="Calibri" w:cs="Calibri"/>
          <w:sz w:val="22"/>
          <w:szCs w:val="22"/>
        </w:rPr>
        <w:instrText xml:space="preserve"> FORMTEXT </w:instrText>
      </w:r>
      <w:r w:rsidR="005D2E9A">
        <w:rPr>
          <w:rFonts w:ascii="Calibri" w:eastAsia="Arial" w:hAnsi="Calibri" w:cs="Calibri"/>
          <w:sz w:val="22"/>
          <w:szCs w:val="22"/>
        </w:rPr>
      </w:r>
      <w:r w:rsidR="005D2E9A">
        <w:rPr>
          <w:rFonts w:ascii="Calibri" w:eastAsia="Arial" w:hAnsi="Calibri" w:cs="Calibri"/>
          <w:sz w:val="22"/>
          <w:szCs w:val="22"/>
        </w:rPr>
        <w:fldChar w:fldCharType="separate"/>
      </w:r>
      <w:r w:rsidR="005D2E9A">
        <w:rPr>
          <w:rFonts w:ascii="Calibri" w:eastAsia="Arial" w:hAnsi="Calibri" w:cs="Calibri"/>
          <w:noProof/>
          <w:sz w:val="22"/>
          <w:szCs w:val="22"/>
        </w:rPr>
        <w:t>Specify Office</w:t>
      </w:r>
      <w:r w:rsidR="005D2E9A">
        <w:rPr>
          <w:rFonts w:ascii="Calibri" w:eastAsia="Arial" w:hAnsi="Calibri" w:cs="Calibri"/>
          <w:sz w:val="22"/>
          <w:szCs w:val="22"/>
        </w:rPr>
        <w:fldChar w:fldCharType="end"/>
      </w:r>
      <w:bookmarkEnd w:id="1"/>
      <w:r w:rsidR="005D2E9A">
        <w:rPr>
          <w:rFonts w:ascii="Calibri" w:eastAsia="Arial" w:hAnsi="Calibri" w:cs="Calibri"/>
          <w:sz w:val="22"/>
          <w:szCs w:val="22"/>
        </w:rPr>
        <w:t xml:space="preserve"> </w:t>
      </w:r>
      <w:r w:rsidR="00DB1C62">
        <w:rPr>
          <w:rFonts w:ascii="Calibri" w:eastAsia="Arial" w:hAnsi="Calibri" w:cs="Calibri"/>
          <w:sz w:val="22"/>
          <w:szCs w:val="22"/>
        </w:rPr>
        <w:t>Vocational Rehabilitation District Office</w:t>
      </w:r>
      <w:r w:rsidRPr="00B96D07">
        <w:rPr>
          <w:rFonts w:ascii="Calibri" w:eastAsia="Arial" w:hAnsi="Calibri" w:cs="Calibri"/>
          <w:sz w:val="22"/>
          <w:szCs w:val="22"/>
        </w:rPr>
        <w:t>.</w:t>
      </w:r>
    </w:p>
    <w:p w:rsidR="0096248A" w:rsidRPr="00B96D07" w:rsidRDefault="0096248A" w:rsidP="0096248A">
      <w:pPr>
        <w:rPr>
          <w:rFonts w:ascii="Calibri" w:eastAsia="Arial" w:hAnsi="Calibri" w:cs="Calibri"/>
          <w:sz w:val="16"/>
          <w:szCs w:val="16"/>
        </w:rPr>
      </w:pPr>
    </w:p>
    <w:p w:rsidR="0096248A" w:rsidRPr="00B96D07" w:rsidRDefault="0096248A" w:rsidP="0096248A">
      <w:pPr>
        <w:rPr>
          <w:rFonts w:ascii="Calibri" w:eastAsia="Arial" w:hAnsi="Calibri" w:cs="Calibri"/>
          <w:sz w:val="22"/>
          <w:szCs w:val="22"/>
          <w:u w:val="single"/>
        </w:rPr>
      </w:pPr>
      <w:r w:rsidRPr="00B96D07">
        <w:rPr>
          <w:rFonts w:ascii="Calibri" w:eastAsia="Arial" w:hAnsi="Calibri" w:cs="Calibri"/>
          <w:b/>
          <w:bCs/>
          <w:sz w:val="22"/>
          <w:szCs w:val="22"/>
        </w:rPr>
        <w:t xml:space="preserve">I.  </w:t>
      </w:r>
      <w:r w:rsidRPr="00B96D07">
        <w:rPr>
          <w:rFonts w:ascii="Calibri" w:eastAsia="Arial" w:hAnsi="Calibri" w:cs="Calibri"/>
          <w:b/>
          <w:bCs/>
          <w:sz w:val="22"/>
          <w:szCs w:val="22"/>
          <w:u w:val="single"/>
        </w:rPr>
        <w:t>Purpose</w:t>
      </w:r>
      <w:r w:rsidRPr="00B96D07">
        <w:rPr>
          <w:rFonts w:ascii="Calibri" w:eastAsia="Arial" w:hAnsi="Calibri" w:cs="Calibri"/>
          <w:sz w:val="22"/>
          <w:szCs w:val="22"/>
          <w:u w:val="single"/>
        </w:rPr>
        <w:t>:</w:t>
      </w:r>
    </w:p>
    <w:p w:rsidR="0096248A" w:rsidRPr="00B96D07" w:rsidRDefault="0096248A" w:rsidP="0096248A">
      <w:pPr>
        <w:rPr>
          <w:rFonts w:ascii="Calibri" w:eastAsia="Arial" w:hAnsi="Calibri" w:cs="Calibri"/>
          <w:sz w:val="22"/>
          <w:szCs w:val="22"/>
        </w:rPr>
      </w:pPr>
      <w:r w:rsidRPr="00B96D07">
        <w:rPr>
          <w:rFonts w:ascii="Calibri" w:eastAsia="Arial" w:hAnsi="Calibri" w:cs="Calibri"/>
          <w:sz w:val="22"/>
          <w:szCs w:val="22"/>
        </w:rPr>
        <w:t xml:space="preserve">The Parties to this Agreement will collaborate and cooperate to create a High School Project SEARCH Transition training program at </w:t>
      </w:r>
      <w:r w:rsidR="008746B5">
        <w:rPr>
          <w:rFonts w:ascii="Calibri" w:eastAsia="Arial" w:hAnsi="Calibri" w:cs="Calibri"/>
          <w:sz w:val="22"/>
          <w:szCs w:val="22"/>
        </w:rPr>
        <w:fldChar w:fldCharType="begin">
          <w:ffData>
            <w:name w:val="Text3"/>
            <w:enabled/>
            <w:calcOnExit w:val="0"/>
            <w:textInput>
              <w:default w:val="host business "/>
            </w:textInput>
          </w:ffData>
        </w:fldChar>
      </w:r>
      <w:bookmarkStart w:id="2" w:name="Text3"/>
      <w:r w:rsidR="008746B5">
        <w:rPr>
          <w:rFonts w:ascii="Calibri" w:eastAsia="Arial" w:hAnsi="Calibri" w:cs="Calibri"/>
          <w:sz w:val="22"/>
          <w:szCs w:val="22"/>
        </w:rPr>
        <w:instrText xml:space="preserve"> FORMTEXT </w:instrText>
      </w:r>
      <w:r w:rsidR="008746B5">
        <w:rPr>
          <w:rFonts w:ascii="Calibri" w:eastAsia="Arial" w:hAnsi="Calibri" w:cs="Calibri"/>
          <w:sz w:val="22"/>
          <w:szCs w:val="22"/>
        </w:rPr>
      </w:r>
      <w:r w:rsidR="008746B5">
        <w:rPr>
          <w:rFonts w:ascii="Calibri" w:eastAsia="Arial" w:hAnsi="Calibri" w:cs="Calibri"/>
          <w:sz w:val="22"/>
          <w:szCs w:val="22"/>
        </w:rPr>
        <w:fldChar w:fldCharType="separate"/>
      </w:r>
      <w:r w:rsidR="008746B5">
        <w:rPr>
          <w:rFonts w:ascii="Calibri" w:eastAsia="Arial" w:hAnsi="Calibri" w:cs="Calibri"/>
          <w:noProof/>
          <w:sz w:val="22"/>
          <w:szCs w:val="22"/>
        </w:rPr>
        <w:t xml:space="preserve">host business </w:t>
      </w:r>
      <w:r w:rsidR="008746B5">
        <w:rPr>
          <w:rFonts w:ascii="Calibri" w:eastAsia="Arial" w:hAnsi="Calibri" w:cs="Calibri"/>
          <w:sz w:val="22"/>
          <w:szCs w:val="22"/>
        </w:rPr>
        <w:fldChar w:fldCharType="end"/>
      </w:r>
      <w:bookmarkEnd w:id="2"/>
      <w:r w:rsidRPr="00B96D07">
        <w:rPr>
          <w:rFonts w:ascii="Calibri" w:eastAsia="Arial" w:hAnsi="Calibri" w:cs="Calibri"/>
          <w:sz w:val="22"/>
          <w:szCs w:val="22"/>
        </w:rPr>
        <w:t xml:space="preserve"> for students (Project SEARCH Participants) who have an Individual Education Program (IEP) with significant intellectual and developmental</w:t>
      </w:r>
      <w:r w:rsidR="00CB1E91" w:rsidRPr="00B96D07">
        <w:rPr>
          <w:rFonts w:ascii="Calibri" w:eastAsia="Arial" w:hAnsi="Calibri" w:cs="Calibri"/>
          <w:sz w:val="22"/>
          <w:szCs w:val="22"/>
        </w:rPr>
        <w:t xml:space="preserve"> disabilities, </w:t>
      </w:r>
      <w:r w:rsidRPr="00B96D07">
        <w:rPr>
          <w:rFonts w:ascii="Calibri" w:eastAsia="Arial" w:hAnsi="Calibri" w:cs="Calibri"/>
          <w:sz w:val="22"/>
          <w:szCs w:val="22"/>
        </w:rPr>
        <w:t xml:space="preserve">who are in their final year of high school, and whose goal is competitive employment. </w:t>
      </w:r>
    </w:p>
    <w:p w:rsidR="0096248A" w:rsidRPr="00B96D07" w:rsidRDefault="0096248A" w:rsidP="0096248A">
      <w:pPr>
        <w:rPr>
          <w:rFonts w:ascii="Calibri" w:eastAsia="Arial" w:hAnsi="Calibri" w:cs="Calibri"/>
          <w:sz w:val="16"/>
          <w:szCs w:val="16"/>
        </w:rPr>
      </w:pPr>
    </w:p>
    <w:p w:rsidR="0096248A" w:rsidRPr="00B96D07" w:rsidRDefault="0096248A" w:rsidP="0096248A">
      <w:pPr>
        <w:rPr>
          <w:rFonts w:ascii="Calibri" w:eastAsia="Arial" w:hAnsi="Calibri" w:cs="Calibri"/>
          <w:sz w:val="22"/>
          <w:szCs w:val="22"/>
        </w:rPr>
      </w:pPr>
      <w:r w:rsidRPr="00B96D07">
        <w:rPr>
          <w:rFonts w:ascii="Calibri" w:eastAsia="Arial" w:hAnsi="Calibri" w:cs="Calibri"/>
          <w:sz w:val="22"/>
          <w:szCs w:val="22"/>
        </w:rPr>
        <w:t xml:space="preserve">The goal of the program is for each Project SEARCH Participant to participate in a variety of internships and to obtain integrated, competitive employment in a job at least </w:t>
      </w:r>
      <w:r w:rsidR="00733775">
        <w:rPr>
          <w:rFonts w:ascii="Calibri" w:eastAsia="Arial" w:hAnsi="Calibri" w:cs="Calibri"/>
          <w:sz w:val="22"/>
          <w:szCs w:val="22"/>
        </w:rPr>
        <w:t>twenty (</w:t>
      </w:r>
      <w:r w:rsidRPr="00B96D07">
        <w:rPr>
          <w:rFonts w:ascii="Calibri" w:eastAsia="Arial" w:hAnsi="Calibri" w:cs="Calibri"/>
          <w:sz w:val="22"/>
          <w:szCs w:val="22"/>
        </w:rPr>
        <w:t>20</w:t>
      </w:r>
      <w:r w:rsidR="00733775">
        <w:rPr>
          <w:rFonts w:ascii="Calibri" w:eastAsia="Arial" w:hAnsi="Calibri" w:cs="Calibri"/>
          <w:sz w:val="22"/>
          <w:szCs w:val="22"/>
        </w:rPr>
        <w:t>)</w:t>
      </w:r>
      <w:r w:rsidRPr="00B96D07">
        <w:rPr>
          <w:rFonts w:ascii="Calibri" w:eastAsia="Arial" w:hAnsi="Calibri" w:cs="Calibri"/>
          <w:sz w:val="22"/>
          <w:szCs w:val="22"/>
        </w:rPr>
        <w:t xml:space="preserve"> hours per week, based upon the individual’s unique strengths, skills/abilities, and interests.</w:t>
      </w:r>
      <w:r w:rsidRPr="00B96D07">
        <w:rPr>
          <w:sz w:val="22"/>
          <w:szCs w:val="22"/>
        </w:rPr>
        <w:t xml:space="preserve"> </w:t>
      </w:r>
      <w:r w:rsidRPr="00B96D07">
        <w:rPr>
          <w:rFonts w:ascii="Calibri" w:eastAsia="Arial" w:hAnsi="Calibri" w:cs="Calibri"/>
          <w:sz w:val="22"/>
          <w:szCs w:val="22"/>
        </w:rPr>
        <w:t>Although the Project SEARCH Participant may be offered a job by the host business, there is no expectation for hire, and employers are not obligated to offer the Project SEARCH Participant an employment opportunity before, during, or after the training program has been completed.</w:t>
      </w:r>
    </w:p>
    <w:p w:rsidR="0096248A" w:rsidRPr="00B96D07" w:rsidRDefault="0096248A" w:rsidP="0096248A">
      <w:pPr>
        <w:rPr>
          <w:rFonts w:ascii="Calibri" w:eastAsia="Arial" w:hAnsi="Calibri" w:cs="Calibri"/>
          <w:sz w:val="16"/>
          <w:szCs w:val="16"/>
        </w:rPr>
      </w:pPr>
      <w:r w:rsidRPr="00B96D07">
        <w:rPr>
          <w:rFonts w:ascii="Calibri" w:eastAsia="Arial" w:hAnsi="Calibri" w:cs="Calibri"/>
          <w:sz w:val="22"/>
          <w:szCs w:val="22"/>
        </w:rPr>
        <w:t xml:space="preserve"> </w:t>
      </w:r>
    </w:p>
    <w:p w:rsidR="0096248A" w:rsidRPr="00B96D07" w:rsidRDefault="0096248A" w:rsidP="0096248A">
      <w:pPr>
        <w:rPr>
          <w:rFonts w:ascii="Calibri" w:eastAsia="Arial" w:hAnsi="Calibri" w:cs="Calibri"/>
          <w:sz w:val="22"/>
          <w:szCs w:val="22"/>
        </w:rPr>
      </w:pPr>
      <w:r w:rsidRPr="00B96D07">
        <w:rPr>
          <w:rFonts w:ascii="Calibri" w:eastAsia="Arial" w:hAnsi="Calibri" w:cs="Calibri"/>
          <w:sz w:val="22"/>
          <w:szCs w:val="22"/>
        </w:rPr>
        <w:t xml:space="preserve">Students are selected for the Project SEARCH Program through a comprehensive, competitive application and interview process. Project SEARCH Participants must have employment skills, but require additional work experience to enhance </w:t>
      </w:r>
      <w:proofErr w:type="gramStart"/>
      <w:r w:rsidRPr="00B96D07">
        <w:rPr>
          <w:rFonts w:ascii="Calibri" w:eastAsia="Arial" w:hAnsi="Calibri" w:cs="Calibri"/>
          <w:sz w:val="22"/>
          <w:szCs w:val="22"/>
        </w:rPr>
        <w:t>their</w:t>
      </w:r>
      <w:proofErr w:type="gramEnd"/>
      <w:r w:rsidRPr="00B96D07">
        <w:rPr>
          <w:rFonts w:ascii="Calibri" w:eastAsia="Arial" w:hAnsi="Calibri" w:cs="Calibri"/>
          <w:sz w:val="22"/>
          <w:szCs w:val="22"/>
        </w:rPr>
        <w:t xml:space="preserve"> employability. Although skill acquisition will vary depending upon the Project SEARCH Participant’s specific disability and level of support needs, the objective is for each participant to meet the training and performance expectations of the host business by building upon their existing job skills through a progression or layering of skills learned during training throughout the academic year. </w:t>
      </w:r>
    </w:p>
    <w:p w:rsidR="0096248A" w:rsidRPr="00B96D07" w:rsidRDefault="0096248A" w:rsidP="0096248A">
      <w:pPr>
        <w:rPr>
          <w:rFonts w:ascii="Calibri" w:eastAsia="Arial" w:hAnsi="Calibri" w:cs="Calibri"/>
          <w:sz w:val="16"/>
          <w:szCs w:val="16"/>
        </w:rPr>
      </w:pPr>
    </w:p>
    <w:p w:rsidR="0096248A" w:rsidRPr="00B96D07" w:rsidRDefault="0096248A" w:rsidP="0096248A">
      <w:pPr>
        <w:rPr>
          <w:rFonts w:ascii="Calibri" w:eastAsia="Arial" w:hAnsi="Calibri" w:cs="Calibri"/>
          <w:sz w:val="22"/>
          <w:szCs w:val="22"/>
        </w:rPr>
      </w:pPr>
      <w:r w:rsidRPr="00B96D07">
        <w:rPr>
          <w:rFonts w:ascii="Calibri" w:eastAsia="Arial" w:hAnsi="Calibri" w:cs="Calibri"/>
          <w:sz w:val="22"/>
          <w:szCs w:val="22"/>
        </w:rPr>
        <w:t xml:space="preserve">This Agreement specifies the roles and responsibilities of the Parties as they work in partnership to provide training and increase employment opportunities for students with disabilities.  The program will be titled </w:t>
      </w:r>
      <w:r w:rsidR="008746B5">
        <w:rPr>
          <w:rFonts w:ascii="Calibri" w:eastAsia="Arial" w:hAnsi="Calibri" w:cs="Calibri"/>
          <w:sz w:val="22"/>
          <w:szCs w:val="22"/>
        </w:rPr>
        <w:fldChar w:fldCharType="begin">
          <w:ffData>
            <w:name w:val="Text4"/>
            <w:enabled/>
            <w:calcOnExit w:val="0"/>
            <w:textInput>
              <w:default w:val="-Project Search"/>
            </w:textInput>
          </w:ffData>
        </w:fldChar>
      </w:r>
      <w:bookmarkStart w:id="3" w:name="Text4"/>
      <w:r w:rsidR="008746B5">
        <w:rPr>
          <w:rFonts w:ascii="Calibri" w:eastAsia="Arial" w:hAnsi="Calibri" w:cs="Calibri"/>
          <w:sz w:val="22"/>
          <w:szCs w:val="22"/>
        </w:rPr>
        <w:instrText xml:space="preserve"> FORMTEXT </w:instrText>
      </w:r>
      <w:r w:rsidR="008746B5">
        <w:rPr>
          <w:rFonts w:ascii="Calibri" w:eastAsia="Arial" w:hAnsi="Calibri" w:cs="Calibri"/>
          <w:sz w:val="22"/>
          <w:szCs w:val="22"/>
        </w:rPr>
      </w:r>
      <w:r w:rsidR="008746B5">
        <w:rPr>
          <w:rFonts w:ascii="Calibri" w:eastAsia="Arial" w:hAnsi="Calibri" w:cs="Calibri"/>
          <w:sz w:val="22"/>
          <w:szCs w:val="22"/>
        </w:rPr>
        <w:fldChar w:fldCharType="separate"/>
      </w:r>
      <w:r w:rsidR="008746B5">
        <w:rPr>
          <w:rFonts w:ascii="Calibri" w:eastAsia="Arial" w:hAnsi="Calibri" w:cs="Calibri"/>
          <w:noProof/>
          <w:sz w:val="22"/>
          <w:szCs w:val="22"/>
        </w:rPr>
        <w:t>-Project Search</w:t>
      </w:r>
      <w:r w:rsidR="008746B5">
        <w:rPr>
          <w:rFonts w:ascii="Calibri" w:eastAsia="Arial" w:hAnsi="Calibri" w:cs="Calibri"/>
          <w:sz w:val="22"/>
          <w:szCs w:val="22"/>
        </w:rPr>
        <w:fldChar w:fldCharType="end"/>
      </w:r>
      <w:bookmarkEnd w:id="3"/>
      <w:r w:rsidRPr="00DB1C62">
        <w:rPr>
          <w:rFonts w:ascii="Calibri" w:eastAsia="Arial" w:hAnsi="Calibri" w:cs="Calibri"/>
          <w:color w:val="auto"/>
          <w:sz w:val="22"/>
          <w:szCs w:val="22"/>
        </w:rPr>
        <w:t xml:space="preserve">. </w:t>
      </w:r>
      <w:r w:rsidRPr="00B96D07">
        <w:rPr>
          <w:rFonts w:ascii="Calibri" w:eastAsia="Arial" w:hAnsi="Calibri" w:cs="Calibri"/>
          <w:sz w:val="22"/>
          <w:szCs w:val="22"/>
        </w:rPr>
        <w:t xml:space="preserve"> This program is modeled after Project SEARCH at the Children’s Hospital Medical Center in Cincinnati, Ohio.</w:t>
      </w:r>
    </w:p>
    <w:p w:rsidR="0096248A" w:rsidRPr="00B96D07" w:rsidRDefault="0096248A" w:rsidP="0096248A">
      <w:pPr>
        <w:rPr>
          <w:rFonts w:ascii="Calibri" w:eastAsia="Arial" w:hAnsi="Calibri" w:cs="Calibri"/>
          <w:sz w:val="16"/>
          <w:szCs w:val="16"/>
        </w:rPr>
      </w:pPr>
    </w:p>
    <w:p w:rsidR="0096248A" w:rsidRPr="00B96D07" w:rsidRDefault="0096248A" w:rsidP="0096248A">
      <w:pPr>
        <w:rPr>
          <w:rFonts w:ascii="Calibri" w:eastAsia="Arial" w:hAnsi="Calibri" w:cs="Calibri"/>
          <w:b/>
          <w:bCs/>
          <w:sz w:val="22"/>
          <w:szCs w:val="22"/>
          <w:u w:val="single"/>
        </w:rPr>
      </w:pPr>
      <w:r w:rsidRPr="00B96D07">
        <w:rPr>
          <w:rFonts w:ascii="Calibri" w:eastAsia="Arial" w:hAnsi="Calibri" w:cs="Calibri"/>
          <w:b/>
          <w:bCs/>
          <w:sz w:val="22"/>
          <w:szCs w:val="22"/>
        </w:rPr>
        <w:t xml:space="preserve">II. </w:t>
      </w:r>
      <w:r w:rsidRPr="00B96D07">
        <w:rPr>
          <w:rFonts w:ascii="Calibri" w:eastAsia="Arial" w:hAnsi="Calibri" w:cs="Calibri"/>
          <w:b/>
          <w:bCs/>
          <w:sz w:val="22"/>
          <w:szCs w:val="22"/>
          <w:u w:val="single"/>
        </w:rPr>
        <w:t>Definitions:</w:t>
      </w:r>
    </w:p>
    <w:p w:rsidR="003100DA" w:rsidRPr="00B96D07" w:rsidRDefault="003100DA" w:rsidP="0096248A">
      <w:pPr>
        <w:rPr>
          <w:rFonts w:ascii="Calibri" w:eastAsia="Arial" w:hAnsi="Calibri" w:cs="Calibri"/>
          <w:bCs/>
          <w:sz w:val="22"/>
          <w:szCs w:val="22"/>
        </w:rPr>
      </w:pPr>
    </w:p>
    <w:p w:rsidR="0096248A" w:rsidRPr="00B96D07" w:rsidRDefault="0096248A" w:rsidP="0096248A">
      <w:pPr>
        <w:numPr>
          <w:ilvl w:val="0"/>
          <w:numId w:val="4"/>
        </w:numPr>
        <w:rPr>
          <w:rFonts w:ascii="Calibri" w:eastAsia="Arial" w:hAnsi="Calibri" w:cs="Calibri"/>
          <w:bCs/>
          <w:color w:val="auto"/>
          <w:sz w:val="22"/>
          <w:szCs w:val="22"/>
        </w:rPr>
      </w:pPr>
      <w:r w:rsidRPr="00B96D07">
        <w:rPr>
          <w:rFonts w:ascii="Calibri" w:eastAsia="Arial" w:hAnsi="Calibri" w:cs="Calibri"/>
          <w:b/>
          <w:bCs/>
          <w:color w:val="auto"/>
          <w:sz w:val="22"/>
          <w:szCs w:val="22"/>
        </w:rPr>
        <w:t>Project Search Business Advisory Council</w:t>
      </w:r>
      <w:r w:rsidRPr="00B96D07">
        <w:rPr>
          <w:rFonts w:ascii="Calibri" w:eastAsia="Arial" w:hAnsi="Calibri" w:cs="Calibri"/>
          <w:bCs/>
          <w:color w:val="auto"/>
          <w:sz w:val="22"/>
          <w:szCs w:val="22"/>
        </w:rPr>
        <w:t xml:space="preserve"> – Community business leaders organized with the purpose of advocating for Project SEARCH in the community and advising the Project SEARCH team. It has no formal authority. </w:t>
      </w:r>
    </w:p>
    <w:p w:rsidR="0096248A" w:rsidRPr="00B96D07" w:rsidRDefault="0096248A" w:rsidP="0096248A">
      <w:pPr>
        <w:numPr>
          <w:ilvl w:val="0"/>
          <w:numId w:val="4"/>
        </w:numPr>
        <w:rPr>
          <w:rFonts w:ascii="Calibri" w:eastAsia="Arial" w:hAnsi="Calibri" w:cs="Calibri"/>
          <w:bCs/>
          <w:sz w:val="22"/>
          <w:szCs w:val="22"/>
        </w:rPr>
      </w:pPr>
      <w:r w:rsidRPr="00B96D07">
        <w:rPr>
          <w:rFonts w:ascii="Calibri" w:eastAsia="Arial" w:hAnsi="Calibri" w:cs="Calibri"/>
          <w:b/>
          <w:bCs/>
          <w:sz w:val="22"/>
          <w:szCs w:val="22"/>
        </w:rPr>
        <w:t>Business Liaison</w:t>
      </w:r>
      <w:r w:rsidRPr="00B96D07">
        <w:rPr>
          <w:rFonts w:ascii="Calibri" w:eastAsia="Arial" w:hAnsi="Calibri" w:cs="Calibri"/>
          <w:bCs/>
          <w:sz w:val="22"/>
          <w:szCs w:val="22"/>
        </w:rPr>
        <w:t xml:space="preserve"> – </w:t>
      </w:r>
      <w:r w:rsidR="000332CA">
        <w:rPr>
          <w:rFonts w:ascii="Calibri" w:eastAsia="Arial" w:hAnsi="Calibri" w:cs="Calibri"/>
          <w:bCs/>
          <w:sz w:val="22"/>
          <w:szCs w:val="22"/>
        </w:rPr>
        <w:fldChar w:fldCharType="begin">
          <w:ffData>
            <w:name w:val="Text5"/>
            <w:enabled/>
            <w:calcOnExit w:val="0"/>
            <w:textInput>
              <w:default w:val="title and department of the main contact at host business"/>
            </w:textInput>
          </w:ffData>
        </w:fldChar>
      </w:r>
      <w:bookmarkStart w:id="4" w:name="Text5"/>
      <w:r w:rsidR="000332CA">
        <w:rPr>
          <w:rFonts w:ascii="Calibri" w:eastAsia="Arial" w:hAnsi="Calibri" w:cs="Calibri"/>
          <w:bCs/>
          <w:sz w:val="22"/>
          <w:szCs w:val="22"/>
        </w:rPr>
        <w:instrText xml:space="preserve"> FORMTEXT </w:instrText>
      </w:r>
      <w:r w:rsidR="000332CA">
        <w:rPr>
          <w:rFonts w:ascii="Calibri" w:eastAsia="Arial" w:hAnsi="Calibri" w:cs="Calibri"/>
          <w:bCs/>
          <w:sz w:val="22"/>
          <w:szCs w:val="22"/>
        </w:rPr>
      </w:r>
      <w:r w:rsidR="000332CA">
        <w:rPr>
          <w:rFonts w:ascii="Calibri" w:eastAsia="Arial" w:hAnsi="Calibri" w:cs="Calibri"/>
          <w:bCs/>
          <w:sz w:val="22"/>
          <w:szCs w:val="22"/>
        </w:rPr>
        <w:fldChar w:fldCharType="separate"/>
      </w:r>
      <w:r w:rsidR="000332CA">
        <w:rPr>
          <w:rFonts w:ascii="Calibri" w:eastAsia="Arial" w:hAnsi="Calibri" w:cs="Calibri"/>
          <w:bCs/>
          <w:noProof/>
          <w:sz w:val="22"/>
          <w:szCs w:val="22"/>
        </w:rPr>
        <w:t>title and department of the main contact at host business</w:t>
      </w:r>
      <w:r w:rsidR="000332CA">
        <w:rPr>
          <w:rFonts w:ascii="Calibri" w:eastAsia="Arial" w:hAnsi="Calibri" w:cs="Calibri"/>
          <w:bCs/>
          <w:sz w:val="22"/>
          <w:szCs w:val="22"/>
        </w:rPr>
        <w:fldChar w:fldCharType="end"/>
      </w:r>
      <w:bookmarkEnd w:id="4"/>
    </w:p>
    <w:p w:rsidR="0096248A" w:rsidRPr="00B96D07" w:rsidRDefault="0096248A" w:rsidP="0096248A">
      <w:pPr>
        <w:numPr>
          <w:ilvl w:val="0"/>
          <w:numId w:val="4"/>
        </w:numPr>
        <w:rPr>
          <w:rFonts w:ascii="Calibri" w:eastAsia="Arial" w:hAnsi="Calibri" w:cs="Calibri"/>
          <w:b/>
          <w:bCs/>
          <w:sz w:val="22"/>
          <w:szCs w:val="22"/>
        </w:rPr>
      </w:pPr>
      <w:r w:rsidRPr="00B96D07">
        <w:rPr>
          <w:rFonts w:ascii="Calibri" w:eastAsia="Arial" w:hAnsi="Calibri" w:cs="Calibri"/>
          <w:b/>
          <w:sz w:val="22"/>
          <w:szCs w:val="22"/>
        </w:rPr>
        <w:t xml:space="preserve">Mentor – </w:t>
      </w:r>
      <w:r w:rsidRPr="00B96D07">
        <w:rPr>
          <w:rFonts w:ascii="Calibri" w:eastAsia="Arial" w:hAnsi="Calibri" w:cs="Calibri"/>
          <w:sz w:val="22"/>
          <w:szCs w:val="22"/>
        </w:rPr>
        <w:t>An employee designated within each department of</w:t>
      </w:r>
      <w:r w:rsidR="00DB1C62">
        <w:rPr>
          <w:rFonts w:ascii="Calibri" w:eastAsia="Arial" w:hAnsi="Calibri" w:cs="Calibri"/>
          <w:sz w:val="22"/>
          <w:szCs w:val="22"/>
        </w:rPr>
        <w:t xml:space="preserve"> </w:t>
      </w:r>
      <w:r w:rsidR="008746B5">
        <w:rPr>
          <w:rFonts w:ascii="Calibri" w:eastAsia="Arial" w:hAnsi="Calibri" w:cs="Calibri"/>
          <w:sz w:val="22"/>
          <w:szCs w:val="22"/>
        </w:rPr>
        <w:fldChar w:fldCharType="begin">
          <w:ffData>
            <w:name w:val="Text6"/>
            <w:enabled/>
            <w:calcOnExit w:val="0"/>
            <w:textInput>
              <w:default w:val="host business "/>
            </w:textInput>
          </w:ffData>
        </w:fldChar>
      </w:r>
      <w:bookmarkStart w:id="5" w:name="Text6"/>
      <w:r w:rsidR="008746B5">
        <w:rPr>
          <w:rFonts w:ascii="Calibri" w:eastAsia="Arial" w:hAnsi="Calibri" w:cs="Calibri"/>
          <w:sz w:val="22"/>
          <w:szCs w:val="22"/>
        </w:rPr>
        <w:instrText xml:space="preserve"> FORMTEXT </w:instrText>
      </w:r>
      <w:r w:rsidR="008746B5">
        <w:rPr>
          <w:rFonts w:ascii="Calibri" w:eastAsia="Arial" w:hAnsi="Calibri" w:cs="Calibri"/>
          <w:sz w:val="22"/>
          <w:szCs w:val="22"/>
        </w:rPr>
      </w:r>
      <w:r w:rsidR="008746B5">
        <w:rPr>
          <w:rFonts w:ascii="Calibri" w:eastAsia="Arial" w:hAnsi="Calibri" w:cs="Calibri"/>
          <w:sz w:val="22"/>
          <w:szCs w:val="22"/>
        </w:rPr>
        <w:fldChar w:fldCharType="separate"/>
      </w:r>
      <w:r w:rsidR="008746B5">
        <w:rPr>
          <w:rFonts w:ascii="Calibri" w:eastAsia="Arial" w:hAnsi="Calibri" w:cs="Calibri"/>
          <w:noProof/>
          <w:sz w:val="22"/>
          <w:szCs w:val="22"/>
        </w:rPr>
        <w:t xml:space="preserve">host business </w:t>
      </w:r>
      <w:r w:rsidR="008746B5">
        <w:rPr>
          <w:rFonts w:ascii="Calibri" w:eastAsia="Arial" w:hAnsi="Calibri" w:cs="Calibri"/>
          <w:sz w:val="22"/>
          <w:szCs w:val="22"/>
        </w:rPr>
        <w:fldChar w:fldCharType="end"/>
      </w:r>
      <w:bookmarkEnd w:id="5"/>
      <w:r w:rsidRPr="00B96D07">
        <w:rPr>
          <w:rFonts w:ascii="Calibri" w:eastAsia="Arial" w:hAnsi="Calibri" w:cs="Calibri"/>
          <w:sz w:val="22"/>
          <w:szCs w:val="22"/>
        </w:rPr>
        <w:t xml:space="preserve"> to work with the Instructor and CRP Job Coach/Staff as needed to help mentor and train the </w:t>
      </w:r>
      <w:r w:rsidRPr="00B96D07">
        <w:rPr>
          <w:rFonts w:ascii="Calibri" w:eastAsia="Arial" w:hAnsi="Calibri" w:cs="Calibri"/>
          <w:bCs/>
          <w:color w:val="auto"/>
          <w:sz w:val="22"/>
          <w:szCs w:val="22"/>
        </w:rPr>
        <w:t xml:space="preserve">Project SEARCH Participant. </w:t>
      </w:r>
    </w:p>
    <w:p w:rsidR="0096248A" w:rsidRPr="00B96D07" w:rsidRDefault="0096248A" w:rsidP="0096248A">
      <w:pPr>
        <w:numPr>
          <w:ilvl w:val="0"/>
          <w:numId w:val="4"/>
        </w:numPr>
        <w:rPr>
          <w:rFonts w:ascii="Calibri" w:eastAsia="Arial" w:hAnsi="Calibri" w:cs="Calibri"/>
          <w:b/>
          <w:bCs/>
          <w:sz w:val="22"/>
          <w:szCs w:val="22"/>
        </w:rPr>
      </w:pPr>
      <w:r w:rsidRPr="00B96D07">
        <w:rPr>
          <w:rFonts w:ascii="Calibri" w:eastAsia="Arial" w:hAnsi="Calibri" w:cs="Calibri"/>
          <w:b/>
          <w:sz w:val="22"/>
          <w:szCs w:val="22"/>
        </w:rPr>
        <w:t>Work Site Supervisor</w:t>
      </w:r>
      <w:r w:rsidRPr="00B96D07">
        <w:rPr>
          <w:rFonts w:ascii="Calibri" w:eastAsia="Arial" w:hAnsi="Calibri" w:cs="Calibri"/>
          <w:sz w:val="22"/>
          <w:szCs w:val="22"/>
        </w:rPr>
        <w:t xml:space="preserve"> – The supervisor of the department at</w:t>
      </w:r>
      <w:r w:rsidR="00DB1C62">
        <w:rPr>
          <w:rFonts w:ascii="Calibri" w:eastAsia="Arial" w:hAnsi="Calibri" w:cs="Calibri"/>
          <w:sz w:val="22"/>
          <w:szCs w:val="22"/>
        </w:rPr>
        <w:t xml:space="preserve"> </w:t>
      </w:r>
      <w:r w:rsidR="008746B5">
        <w:rPr>
          <w:rFonts w:ascii="Calibri" w:eastAsia="Arial" w:hAnsi="Calibri" w:cs="Calibri"/>
          <w:sz w:val="22"/>
          <w:szCs w:val="22"/>
        </w:rPr>
        <w:fldChar w:fldCharType="begin">
          <w:ffData>
            <w:name w:val="Text7"/>
            <w:enabled/>
            <w:calcOnExit w:val="0"/>
            <w:textInput>
              <w:default w:val="host business "/>
            </w:textInput>
          </w:ffData>
        </w:fldChar>
      </w:r>
      <w:bookmarkStart w:id="6" w:name="Text7"/>
      <w:r w:rsidR="008746B5">
        <w:rPr>
          <w:rFonts w:ascii="Calibri" w:eastAsia="Arial" w:hAnsi="Calibri" w:cs="Calibri"/>
          <w:sz w:val="22"/>
          <w:szCs w:val="22"/>
        </w:rPr>
        <w:instrText xml:space="preserve"> FORMTEXT </w:instrText>
      </w:r>
      <w:r w:rsidR="008746B5">
        <w:rPr>
          <w:rFonts w:ascii="Calibri" w:eastAsia="Arial" w:hAnsi="Calibri" w:cs="Calibri"/>
          <w:sz w:val="22"/>
          <w:szCs w:val="22"/>
        </w:rPr>
      </w:r>
      <w:r w:rsidR="008746B5">
        <w:rPr>
          <w:rFonts w:ascii="Calibri" w:eastAsia="Arial" w:hAnsi="Calibri" w:cs="Calibri"/>
          <w:sz w:val="22"/>
          <w:szCs w:val="22"/>
        </w:rPr>
        <w:fldChar w:fldCharType="separate"/>
      </w:r>
      <w:r w:rsidR="008746B5">
        <w:rPr>
          <w:rFonts w:ascii="Calibri" w:eastAsia="Arial" w:hAnsi="Calibri" w:cs="Calibri"/>
          <w:noProof/>
          <w:sz w:val="22"/>
          <w:szCs w:val="22"/>
        </w:rPr>
        <w:t xml:space="preserve">host business </w:t>
      </w:r>
      <w:r w:rsidR="008746B5">
        <w:rPr>
          <w:rFonts w:ascii="Calibri" w:eastAsia="Arial" w:hAnsi="Calibri" w:cs="Calibri"/>
          <w:sz w:val="22"/>
          <w:szCs w:val="22"/>
        </w:rPr>
        <w:fldChar w:fldCharType="end"/>
      </w:r>
      <w:bookmarkEnd w:id="6"/>
      <w:r w:rsidRPr="00B96D07">
        <w:rPr>
          <w:rFonts w:ascii="Calibri" w:eastAsia="Arial" w:hAnsi="Calibri" w:cs="Calibri"/>
          <w:sz w:val="22"/>
          <w:szCs w:val="22"/>
        </w:rPr>
        <w:t xml:space="preserve"> responsible for evaluating the performance of </w:t>
      </w:r>
      <w:r w:rsidRPr="00B96D07">
        <w:rPr>
          <w:rFonts w:ascii="Calibri" w:eastAsia="Arial" w:hAnsi="Calibri" w:cs="Calibri"/>
          <w:bCs/>
          <w:color w:val="auto"/>
          <w:sz w:val="22"/>
          <w:szCs w:val="22"/>
        </w:rPr>
        <w:t>Project SEARCH Participants who are receiving training in their department.</w:t>
      </w:r>
    </w:p>
    <w:p w:rsidR="0096248A" w:rsidRPr="00B96D07" w:rsidRDefault="0096248A" w:rsidP="0096248A">
      <w:pPr>
        <w:numPr>
          <w:ilvl w:val="0"/>
          <w:numId w:val="4"/>
        </w:numPr>
        <w:rPr>
          <w:rFonts w:ascii="Calibri" w:eastAsia="Arial" w:hAnsi="Calibri" w:cs="Calibri"/>
          <w:bCs/>
          <w:sz w:val="22"/>
          <w:szCs w:val="22"/>
        </w:rPr>
      </w:pPr>
      <w:r w:rsidRPr="00B96D07">
        <w:rPr>
          <w:rFonts w:ascii="Calibri" w:eastAsia="Arial" w:hAnsi="Calibri" w:cs="Calibri"/>
          <w:b/>
          <w:bCs/>
          <w:sz w:val="22"/>
          <w:szCs w:val="22"/>
        </w:rPr>
        <w:t>Instructor</w:t>
      </w:r>
      <w:r w:rsidRPr="00B96D07">
        <w:rPr>
          <w:rFonts w:ascii="Calibri" w:eastAsia="Arial" w:hAnsi="Calibri" w:cs="Calibri"/>
          <w:bCs/>
          <w:sz w:val="22"/>
          <w:szCs w:val="22"/>
        </w:rPr>
        <w:t xml:space="preserve"> – Missouri certified special education instructor for </w:t>
      </w:r>
      <w:r w:rsidR="008746B5">
        <w:rPr>
          <w:rFonts w:ascii="Calibri" w:eastAsia="Arial" w:hAnsi="Calibri" w:cs="Calibri"/>
          <w:bCs/>
          <w:sz w:val="22"/>
          <w:szCs w:val="22"/>
        </w:rPr>
        <w:fldChar w:fldCharType="begin">
          <w:ffData>
            <w:name w:val="Text8"/>
            <w:enabled/>
            <w:calcOnExit w:val="0"/>
            <w:textInput>
              <w:default w:val="school district"/>
            </w:textInput>
          </w:ffData>
        </w:fldChar>
      </w:r>
      <w:bookmarkStart w:id="7" w:name="Text8"/>
      <w:r w:rsidR="008746B5">
        <w:rPr>
          <w:rFonts w:ascii="Calibri" w:eastAsia="Arial" w:hAnsi="Calibri" w:cs="Calibri"/>
          <w:bCs/>
          <w:sz w:val="22"/>
          <w:szCs w:val="22"/>
        </w:rPr>
        <w:instrText xml:space="preserve"> FORMTEXT </w:instrText>
      </w:r>
      <w:r w:rsidR="008746B5">
        <w:rPr>
          <w:rFonts w:ascii="Calibri" w:eastAsia="Arial" w:hAnsi="Calibri" w:cs="Calibri"/>
          <w:bCs/>
          <w:sz w:val="22"/>
          <w:szCs w:val="22"/>
        </w:rPr>
      </w:r>
      <w:r w:rsidR="008746B5">
        <w:rPr>
          <w:rFonts w:ascii="Calibri" w:eastAsia="Arial" w:hAnsi="Calibri" w:cs="Calibri"/>
          <w:bCs/>
          <w:sz w:val="22"/>
          <w:szCs w:val="22"/>
        </w:rPr>
        <w:fldChar w:fldCharType="separate"/>
      </w:r>
      <w:r w:rsidR="008746B5">
        <w:rPr>
          <w:rFonts w:ascii="Calibri" w:eastAsia="Arial" w:hAnsi="Calibri" w:cs="Calibri"/>
          <w:bCs/>
          <w:noProof/>
          <w:sz w:val="22"/>
          <w:szCs w:val="22"/>
        </w:rPr>
        <w:t>school district</w:t>
      </w:r>
      <w:r w:rsidR="008746B5">
        <w:rPr>
          <w:rFonts w:ascii="Calibri" w:eastAsia="Arial" w:hAnsi="Calibri" w:cs="Calibri"/>
          <w:bCs/>
          <w:sz w:val="22"/>
          <w:szCs w:val="22"/>
        </w:rPr>
        <w:fldChar w:fldCharType="end"/>
      </w:r>
      <w:bookmarkEnd w:id="7"/>
      <w:r w:rsidRPr="00B96D07">
        <w:rPr>
          <w:rFonts w:ascii="Calibri" w:eastAsia="Arial" w:hAnsi="Calibri" w:cs="Calibri"/>
          <w:bCs/>
          <w:color w:val="auto"/>
          <w:sz w:val="22"/>
          <w:szCs w:val="22"/>
        </w:rPr>
        <w:t xml:space="preserve"> responsible for providing academic instruction and skills training to </w:t>
      </w:r>
      <w:r w:rsidRPr="00B96D07">
        <w:rPr>
          <w:rFonts w:ascii="Calibri" w:eastAsia="Arial" w:hAnsi="Calibri" w:cs="Calibri"/>
          <w:bCs/>
          <w:sz w:val="22"/>
          <w:szCs w:val="22"/>
        </w:rPr>
        <w:t xml:space="preserve">Project SEARCH Program Participants </w:t>
      </w:r>
      <w:r w:rsidRPr="00B96D07">
        <w:rPr>
          <w:rFonts w:ascii="Calibri" w:eastAsia="Arial" w:hAnsi="Calibri" w:cs="Calibri"/>
          <w:bCs/>
          <w:color w:val="auto"/>
          <w:sz w:val="22"/>
          <w:szCs w:val="22"/>
        </w:rPr>
        <w:t>in the classroom and during internship rotations at the host business.</w:t>
      </w:r>
    </w:p>
    <w:p w:rsidR="0096248A" w:rsidRPr="00B96D07" w:rsidRDefault="0096248A" w:rsidP="0096248A">
      <w:pPr>
        <w:numPr>
          <w:ilvl w:val="0"/>
          <w:numId w:val="4"/>
        </w:numPr>
        <w:rPr>
          <w:rFonts w:ascii="Calibri" w:eastAsia="Arial" w:hAnsi="Calibri" w:cs="Calibri"/>
          <w:bCs/>
          <w:color w:val="000000" w:themeColor="text1"/>
          <w:sz w:val="22"/>
          <w:szCs w:val="22"/>
        </w:rPr>
      </w:pPr>
      <w:r w:rsidRPr="00B96D07">
        <w:rPr>
          <w:rFonts w:ascii="Calibri" w:eastAsia="Arial" w:hAnsi="Calibri" w:cs="Calibri"/>
          <w:b/>
          <w:bCs/>
          <w:sz w:val="22"/>
          <w:szCs w:val="22"/>
        </w:rPr>
        <w:t>CRP Job Coach/Staff</w:t>
      </w:r>
      <w:r w:rsidRPr="00B96D07">
        <w:rPr>
          <w:rFonts w:ascii="Calibri" w:eastAsia="Arial" w:hAnsi="Calibri" w:cs="Calibri"/>
          <w:bCs/>
          <w:sz w:val="22"/>
          <w:szCs w:val="22"/>
        </w:rPr>
        <w:t xml:space="preserve"> –</w:t>
      </w:r>
      <w:r w:rsidR="008746B5">
        <w:rPr>
          <w:rFonts w:ascii="Calibri" w:eastAsia="Arial" w:hAnsi="Calibri" w:cs="Calibri"/>
          <w:bCs/>
          <w:sz w:val="22"/>
          <w:szCs w:val="22"/>
        </w:rPr>
        <w:fldChar w:fldCharType="begin">
          <w:ffData>
            <w:name w:val="Text9"/>
            <w:enabled/>
            <w:calcOnExit w:val="0"/>
            <w:textInput>
              <w:default w:val="preferred title and name of provider agency "/>
            </w:textInput>
          </w:ffData>
        </w:fldChar>
      </w:r>
      <w:bookmarkStart w:id="8" w:name="Text9"/>
      <w:r w:rsidR="008746B5">
        <w:rPr>
          <w:rFonts w:ascii="Calibri" w:eastAsia="Arial" w:hAnsi="Calibri" w:cs="Calibri"/>
          <w:bCs/>
          <w:sz w:val="22"/>
          <w:szCs w:val="22"/>
        </w:rPr>
        <w:instrText xml:space="preserve"> FORMTEXT </w:instrText>
      </w:r>
      <w:r w:rsidR="008746B5">
        <w:rPr>
          <w:rFonts w:ascii="Calibri" w:eastAsia="Arial" w:hAnsi="Calibri" w:cs="Calibri"/>
          <w:bCs/>
          <w:sz w:val="22"/>
          <w:szCs w:val="22"/>
        </w:rPr>
      </w:r>
      <w:r w:rsidR="008746B5">
        <w:rPr>
          <w:rFonts w:ascii="Calibri" w:eastAsia="Arial" w:hAnsi="Calibri" w:cs="Calibri"/>
          <w:bCs/>
          <w:sz w:val="22"/>
          <w:szCs w:val="22"/>
        </w:rPr>
        <w:fldChar w:fldCharType="separate"/>
      </w:r>
      <w:r w:rsidR="008746B5">
        <w:rPr>
          <w:rFonts w:ascii="Calibri" w:eastAsia="Arial" w:hAnsi="Calibri" w:cs="Calibri"/>
          <w:bCs/>
          <w:noProof/>
          <w:sz w:val="22"/>
          <w:szCs w:val="22"/>
        </w:rPr>
        <w:t xml:space="preserve">preferred title and name of provider agency </w:t>
      </w:r>
      <w:r w:rsidR="008746B5">
        <w:rPr>
          <w:rFonts w:ascii="Calibri" w:eastAsia="Arial" w:hAnsi="Calibri" w:cs="Calibri"/>
          <w:bCs/>
          <w:sz w:val="22"/>
          <w:szCs w:val="22"/>
        </w:rPr>
        <w:fldChar w:fldCharType="end"/>
      </w:r>
      <w:bookmarkEnd w:id="8"/>
      <w:r w:rsidRPr="00B96D07">
        <w:rPr>
          <w:rFonts w:ascii="Calibri" w:eastAsia="Arial" w:hAnsi="Calibri" w:cs="Calibri"/>
          <w:bCs/>
          <w:color w:val="auto"/>
          <w:sz w:val="22"/>
          <w:szCs w:val="22"/>
        </w:rPr>
        <w:t>responsible for providing direct job coaching and training on site at the host business to</w:t>
      </w:r>
      <w:r w:rsidRPr="00B96D07">
        <w:rPr>
          <w:rFonts w:ascii="Calibri" w:eastAsia="Arial" w:hAnsi="Calibri" w:cs="Calibri"/>
          <w:bCs/>
          <w:color w:val="FF0000"/>
          <w:sz w:val="22"/>
          <w:szCs w:val="22"/>
        </w:rPr>
        <w:t xml:space="preserve"> </w:t>
      </w:r>
      <w:r w:rsidRPr="00B96D07">
        <w:rPr>
          <w:rFonts w:ascii="Calibri" w:eastAsia="Arial" w:hAnsi="Calibri" w:cs="Calibri"/>
          <w:bCs/>
          <w:color w:val="auto"/>
          <w:sz w:val="22"/>
          <w:szCs w:val="22"/>
        </w:rPr>
        <w:t xml:space="preserve">Project SEARCH Participants, </w:t>
      </w:r>
      <w:r w:rsidRPr="00B96D07">
        <w:rPr>
          <w:rFonts w:ascii="Calibri" w:eastAsia="Arial" w:hAnsi="Calibri" w:cs="Calibri"/>
          <w:bCs/>
          <w:color w:val="000000" w:themeColor="text1"/>
          <w:sz w:val="22"/>
          <w:szCs w:val="22"/>
        </w:rPr>
        <w:t>followed by job development assistance and on-site support prior to or upon program completion.</w:t>
      </w:r>
    </w:p>
    <w:p w:rsidR="0096248A" w:rsidRPr="00B96D07" w:rsidRDefault="0096248A" w:rsidP="0096248A">
      <w:pPr>
        <w:numPr>
          <w:ilvl w:val="0"/>
          <w:numId w:val="4"/>
        </w:numPr>
        <w:rPr>
          <w:rFonts w:ascii="Calibri" w:eastAsia="Arial" w:hAnsi="Calibri" w:cs="Calibri"/>
          <w:bCs/>
          <w:color w:val="000000" w:themeColor="text1"/>
          <w:sz w:val="22"/>
          <w:szCs w:val="22"/>
        </w:rPr>
      </w:pPr>
      <w:r w:rsidRPr="00B96D07">
        <w:rPr>
          <w:rFonts w:ascii="Calibri" w:eastAsia="Arial" w:hAnsi="Calibri" w:cs="Calibri"/>
          <w:b/>
          <w:bCs/>
          <w:color w:val="000000" w:themeColor="text1"/>
          <w:sz w:val="22"/>
          <w:szCs w:val="22"/>
        </w:rPr>
        <w:t>CRP Manager</w:t>
      </w:r>
      <w:r w:rsidRPr="00B96D07">
        <w:rPr>
          <w:rFonts w:ascii="Calibri" w:eastAsia="Arial" w:hAnsi="Calibri" w:cs="Calibri"/>
          <w:bCs/>
          <w:color w:val="000000" w:themeColor="text1"/>
          <w:sz w:val="22"/>
          <w:szCs w:val="22"/>
        </w:rPr>
        <w:t xml:space="preserve"> – Manager of Job Coaches/Staff on site with the program, responsible for supervision of CRP staff, as well as collaborating with instructor and core team regarding program implementation (as needed). </w:t>
      </w:r>
    </w:p>
    <w:p w:rsidR="0096248A" w:rsidRPr="00B96D07" w:rsidRDefault="0096248A" w:rsidP="0096248A">
      <w:pPr>
        <w:numPr>
          <w:ilvl w:val="0"/>
          <w:numId w:val="4"/>
        </w:numPr>
        <w:rPr>
          <w:rFonts w:ascii="Calibri" w:eastAsia="Arial" w:hAnsi="Calibri" w:cs="Calibri"/>
          <w:bCs/>
          <w:sz w:val="22"/>
          <w:szCs w:val="22"/>
        </w:rPr>
      </w:pPr>
      <w:r w:rsidRPr="00B96D07">
        <w:rPr>
          <w:rFonts w:ascii="Calibri" w:eastAsia="Arial" w:hAnsi="Calibri" w:cs="Calibri"/>
          <w:b/>
          <w:bCs/>
          <w:sz w:val="22"/>
          <w:szCs w:val="22"/>
        </w:rPr>
        <w:t xml:space="preserve">Vocational Rehabilitation Counselor – </w:t>
      </w:r>
      <w:r w:rsidRPr="00B96D07">
        <w:rPr>
          <w:rFonts w:ascii="Calibri" w:eastAsia="Arial" w:hAnsi="Calibri" w:cs="Calibri"/>
          <w:bCs/>
          <w:sz w:val="22"/>
          <w:szCs w:val="22"/>
        </w:rPr>
        <w:t>The Vocational Rehabilitation Counselor at</w:t>
      </w:r>
      <w:r w:rsidRPr="00B96D07">
        <w:rPr>
          <w:rFonts w:ascii="Calibri" w:eastAsia="Arial" w:hAnsi="Calibri" w:cs="Calibri"/>
          <w:b/>
          <w:bCs/>
          <w:sz w:val="22"/>
          <w:szCs w:val="22"/>
        </w:rPr>
        <w:t xml:space="preserve"> </w:t>
      </w:r>
      <w:r w:rsidR="00531C31">
        <w:rPr>
          <w:rFonts w:ascii="Calibri" w:eastAsia="Arial" w:hAnsi="Calibri" w:cs="Calibri"/>
          <w:b/>
          <w:bCs/>
          <w:sz w:val="22"/>
          <w:szCs w:val="22"/>
        </w:rPr>
        <w:fldChar w:fldCharType="begin">
          <w:ffData>
            <w:name w:val="Text10"/>
            <w:enabled/>
            <w:calcOnExit w:val="0"/>
            <w:textInput>
              <w:default w:val="Specify Office"/>
            </w:textInput>
          </w:ffData>
        </w:fldChar>
      </w:r>
      <w:bookmarkStart w:id="9" w:name="Text10"/>
      <w:r w:rsidR="00531C31">
        <w:rPr>
          <w:rFonts w:ascii="Calibri" w:eastAsia="Arial" w:hAnsi="Calibri" w:cs="Calibri"/>
          <w:b/>
          <w:bCs/>
          <w:sz w:val="22"/>
          <w:szCs w:val="22"/>
        </w:rPr>
        <w:instrText xml:space="preserve"> FORMTEXT </w:instrText>
      </w:r>
      <w:r w:rsidR="00531C31">
        <w:rPr>
          <w:rFonts w:ascii="Calibri" w:eastAsia="Arial" w:hAnsi="Calibri" w:cs="Calibri"/>
          <w:b/>
          <w:bCs/>
          <w:sz w:val="22"/>
          <w:szCs w:val="22"/>
        </w:rPr>
      </w:r>
      <w:r w:rsidR="00531C31">
        <w:rPr>
          <w:rFonts w:ascii="Calibri" w:eastAsia="Arial" w:hAnsi="Calibri" w:cs="Calibri"/>
          <w:b/>
          <w:bCs/>
          <w:sz w:val="22"/>
          <w:szCs w:val="22"/>
        </w:rPr>
        <w:fldChar w:fldCharType="separate"/>
      </w:r>
      <w:r w:rsidR="00531C31">
        <w:rPr>
          <w:rFonts w:ascii="Calibri" w:eastAsia="Arial" w:hAnsi="Calibri" w:cs="Calibri"/>
          <w:b/>
          <w:bCs/>
          <w:noProof/>
          <w:sz w:val="22"/>
          <w:szCs w:val="22"/>
        </w:rPr>
        <w:t>Specify Office</w:t>
      </w:r>
      <w:r w:rsidR="00531C31">
        <w:rPr>
          <w:rFonts w:ascii="Calibri" w:eastAsia="Arial" w:hAnsi="Calibri" w:cs="Calibri"/>
          <w:b/>
          <w:bCs/>
          <w:sz w:val="22"/>
          <w:szCs w:val="22"/>
        </w:rPr>
        <w:fldChar w:fldCharType="end"/>
      </w:r>
      <w:bookmarkEnd w:id="9"/>
      <w:r w:rsidR="00DB1C62">
        <w:rPr>
          <w:rFonts w:ascii="Calibri" w:eastAsia="Arial" w:hAnsi="Calibri" w:cs="Calibri"/>
          <w:b/>
          <w:bCs/>
          <w:sz w:val="22"/>
          <w:szCs w:val="22"/>
        </w:rPr>
        <w:t xml:space="preserve"> V</w:t>
      </w:r>
      <w:r w:rsidR="009E0061">
        <w:rPr>
          <w:rFonts w:ascii="Calibri" w:eastAsia="Arial" w:hAnsi="Calibri" w:cs="Calibri"/>
          <w:b/>
          <w:bCs/>
          <w:sz w:val="22"/>
          <w:szCs w:val="22"/>
        </w:rPr>
        <w:t xml:space="preserve">ocational </w:t>
      </w:r>
      <w:r w:rsidR="00DB1C62">
        <w:rPr>
          <w:rFonts w:ascii="Calibri" w:eastAsia="Arial" w:hAnsi="Calibri" w:cs="Calibri"/>
          <w:b/>
          <w:bCs/>
          <w:sz w:val="22"/>
          <w:szCs w:val="22"/>
        </w:rPr>
        <w:t>R</w:t>
      </w:r>
      <w:r w:rsidR="009E0061">
        <w:rPr>
          <w:rFonts w:ascii="Calibri" w:eastAsia="Arial" w:hAnsi="Calibri" w:cs="Calibri"/>
          <w:b/>
          <w:bCs/>
          <w:sz w:val="22"/>
          <w:szCs w:val="22"/>
        </w:rPr>
        <w:t>ehabilitation</w:t>
      </w:r>
      <w:r w:rsidR="00DB1C62">
        <w:rPr>
          <w:rFonts w:ascii="Calibri" w:eastAsia="Arial" w:hAnsi="Calibri" w:cs="Calibri"/>
          <w:b/>
          <w:bCs/>
          <w:sz w:val="22"/>
          <w:szCs w:val="22"/>
        </w:rPr>
        <w:t xml:space="preserve"> District Office</w:t>
      </w:r>
      <w:r w:rsidRPr="00B96D07">
        <w:rPr>
          <w:rFonts w:ascii="Calibri" w:eastAsia="Arial" w:hAnsi="Calibri" w:cs="Calibri"/>
          <w:bCs/>
          <w:sz w:val="22"/>
          <w:szCs w:val="22"/>
        </w:rPr>
        <w:t>, designated to determine V</w:t>
      </w:r>
      <w:r w:rsidR="009E0061">
        <w:rPr>
          <w:rFonts w:ascii="Calibri" w:eastAsia="Arial" w:hAnsi="Calibri" w:cs="Calibri"/>
          <w:bCs/>
          <w:sz w:val="22"/>
          <w:szCs w:val="22"/>
        </w:rPr>
        <w:t xml:space="preserve">ocational </w:t>
      </w:r>
      <w:r w:rsidRPr="00B96D07">
        <w:rPr>
          <w:rFonts w:ascii="Calibri" w:eastAsia="Arial" w:hAnsi="Calibri" w:cs="Calibri"/>
          <w:bCs/>
          <w:sz w:val="22"/>
          <w:szCs w:val="22"/>
        </w:rPr>
        <w:t>R</w:t>
      </w:r>
      <w:r w:rsidR="009E0061">
        <w:rPr>
          <w:rFonts w:ascii="Calibri" w:eastAsia="Arial" w:hAnsi="Calibri" w:cs="Calibri"/>
          <w:bCs/>
          <w:sz w:val="22"/>
          <w:szCs w:val="22"/>
        </w:rPr>
        <w:t>ehabilitation</w:t>
      </w:r>
      <w:r w:rsidRPr="00B96D07">
        <w:rPr>
          <w:rFonts w:ascii="Calibri" w:eastAsia="Arial" w:hAnsi="Calibri" w:cs="Calibri"/>
          <w:bCs/>
          <w:sz w:val="22"/>
          <w:szCs w:val="22"/>
        </w:rPr>
        <w:t xml:space="preserve"> eligibility and provide individual V</w:t>
      </w:r>
      <w:r w:rsidR="009E0061">
        <w:rPr>
          <w:rFonts w:ascii="Calibri" w:eastAsia="Arial" w:hAnsi="Calibri" w:cs="Calibri"/>
          <w:bCs/>
          <w:sz w:val="22"/>
          <w:szCs w:val="22"/>
        </w:rPr>
        <w:t xml:space="preserve">ocational </w:t>
      </w:r>
      <w:r w:rsidRPr="00B96D07">
        <w:rPr>
          <w:rFonts w:ascii="Calibri" w:eastAsia="Arial" w:hAnsi="Calibri" w:cs="Calibri"/>
          <w:bCs/>
          <w:sz w:val="22"/>
          <w:szCs w:val="22"/>
        </w:rPr>
        <w:t>R</w:t>
      </w:r>
      <w:r w:rsidR="009E0061">
        <w:rPr>
          <w:rFonts w:ascii="Calibri" w:eastAsia="Arial" w:hAnsi="Calibri" w:cs="Calibri"/>
          <w:bCs/>
          <w:sz w:val="22"/>
          <w:szCs w:val="22"/>
        </w:rPr>
        <w:t>ehabilitation</w:t>
      </w:r>
      <w:r w:rsidRPr="00B96D07">
        <w:rPr>
          <w:rFonts w:ascii="Calibri" w:eastAsia="Arial" w:hAnsi="Calibri" w:cs="Calibri"/>
          <w:bCs/>
          <w:sz w:val="22"/>
          <w:szCs w:val="22"/>
        </w:rPr>
        <w:t xml:space="preserve"> services to each Project SEARCH Program Participant.</w:t>
      </w:r>
    </w:p>
    <w:p w:rsidR="0096248A" w:rsidRPr="00B96D07" w:rsidRDefault="0096248A" w:rsidP="0096248A">
      <w:pPr>
        <w:numPr>
          <w:ilvl w:val="0"/>
          <w:numId w:val="4"/>
        </w:numPr>
        <w:rPr>
          <w:rFonts w:ascii="Calibri" w:eastAsia="Arial" w:hAnsi="Calibri" w:cs="Calibri"/>
          <w:bCs/>
          <w:color w:val="5F497A" w:themeColor="accent4" w:themeShade="BF"/>
          <w:sz w:val="22"/>
          <w:szCs w:val="22"/>
        </w:rPr>
      </w:pPr>
      <w:r w:rsidRPr="00B96D07">
        <w:rPr>
          <w:rFonts w:ascii="Calibri" w:eastAsia="Arial" w:hAnsi="Calibri" w:cs="Calibri"/>
          <w:b/>
          <w:bCs/>
          <w:sz w:val="22"/>
          <w:szCs w:val="22"/>
        </w:rPr>
        <w:lastRenderedPageBreak/>
        <w:t>Long Term Support Provider (LTSP) -</w:t>
      </w:r>
      <w:r w:rsidR="000332CA">
        <w:rPr>
          <w:rFonts w:ascii="Calibri" w:eastAsia="Arial" w:hAnsi="Calibri" w:cs="Calibri"/>
          <w:b/>
          <w:bCs/>
          <w:sz w:val="22"/>
          <w:szCs w:val="22"/>
        </w:rPr>
        <w:fldChar w:fldCharType="begin">
          <w:ffData>
            <w:name w:val="Text11"/>
            <w:enabled/>
            <w:calcOnExit w:val="0"/>
            <w:textInput>
              <w:default w:val="title and name of agency "/>
            </w:textInput>
          </w:ffData>
        </w:fldChar>
      </w:r>
      <w:bookmarkStart w:id="10" w:name="Text11"/>
      <w:r w:rsidR="000332CA">
        <w:rPr>
          <w:rFonts w:ascii="Calibri" w:eastAsia="Arial" w:hAnsi="Calibri" w:cs="Calibri"/>
          <w:b/>
          <w:bCs/>
          <w:sz w:val="22"/>
          <w:szCs w:val="22"/>
        </w:rPr>
        <w:instrText xml:space="preserve"> FORMTEXT </w:instrText>
      </w:r>
      <w:r w:rsidR="000332CA">
        <w:rPr>
          <w:rFonts w:ascii="Calibri" w:eastAsia="Arial" w:hAnsi="Calibri" w:cs="Calibri"/>
          <w:b/>
          <w:bCs/>
          <w:sz w:val="22"/>
          <w:szCs w:val="22"/>
        </w:rPr>
      </w:r>
      <w:r w:rsidR="000332CA">
        <w:rPr>
          <w:rFonts w:ascii="Calibri" w:eastAsia="Arial" w:hAnsi="Calibri" w:cs="Calibri"/>
          <w:b/>
          <w:bCs/>
          <w:sz w:val="22"/>
          <w:szCs w:val="22"/>
        </w:rPr>
        <w:fldChar w:fldCharType="separate"/>
      </w:r>
      <w:r w:rsidR="000332CA">
        <w:rPr>
          <w:rFonts w:ascii="Calibri" w:eastAsia="Arial" w:hAnsi="Calibri" w:cs="Calibri"/>
          <w:b/>
          <w:bCs/>
          <w:noProof/>
          <w:sz w:val="22"/>
          <w:szCs w:val="22"/>
        </w:rPr>
        <w:t xml:space="preserve">title and name of agency </w:t>
      </w:r>
      <w:r w:rsidR="000332CA">
        <w:rPr>
          <w:rFonts w:ascii="Calibri" w:eastAsia="Arial" w:hAnsi="Calibri" w:cs="Calibri"/>
          <w:b/>
          <w:bCs/>
          <w:sz w:val="22"/>
          <w:szCs w:val="22"/>
        </w:rPr>
        <w:fldChar w:fldCharType="end"/>
      </w:r>
      <w:bookmarkEnd w:id="10"/>
      <w:r w:rsidRPr="00B96D07">
        <w:rPr>
          <w:rFonts w:ascii="Calibri" w:eastAsia="Arial" w:hAnsi="Calibri" w:cs="Calibri"/>
          <w:bCs/>
          <w:color w:val="FF0000"/>
          <w:sz w:val="22"/>
          <w:szCs w:val="22"/>
        </w:rPr>
        <w:t xml:space="preserve"> </w:t>
      </w:r>
      <w:r w:rsidRPr="00B96D07">
        <w:rPr>
          <w:rFonts w:ascii="Calibri" w:eastAsia="Arial" w:hAnsi="Calibri" w:cs="Calibri"/>
          <w:bCs/>
          <w:sz w:val="22"/>
          <w:szCs w:val="22"/>
        </w:rPr>
        <w:t xml:space="preserve">responsible for providing long term follow along supports. </w:t>
      </w:r>
      <w:r w:rsidRPr="00B96D07">
        <w:rPr>
          <w:rFonts w:ascii="Calibri" w:eastAsia="Arial" w:hAnsi="Calibri" w:cs="Calibri"/>
          <w:bCs/>
          <w:color w:val="000000" w:themeColor="text1"/>
          <w:sz w:val="22"/>
          <w:szCs w:val="22"/>
        </w:rPr>
        <w:t>This may be the CRP.</w:t>
      </w:r>
    </w:p>
    <w:p w:rsidR="0096248A" w:rsidRPr="00B96D07" w:rsidRDefault="0096248A" w:rsidP="0096248A">
      <w:pPr>
        <w:numPr>
          <w:ilvl w:val="0"/>
          <w:numId w:val="4"/>
        </w:numPr>
        <w:rPr>
          <w:rFonts w:ascii="Calibri" w:eastAsia="Arial" w:hAnsi="Calibri" w:cs="Calibri"/>
          <w:bCs/>
          <w:color w:val="000000" w:themeColor="text1"/>
          <w:sz w:val="22"/>
          <w:szCs w:val="22"/>
        </w:rPr>
      </w:pPr>
      <w:r w:rsidRPr="00B96D07">
        <w:rPr>
          <w:rFonts w:ascii="Calibri" w:eastAsia="Arial" w:hAnsi="Calibri" w:cs="Calibri"/>
          <w:b/>
          <w:bCs/>
          <w:sz w:val="22"/>
          <w:szCs w:val="22"/>
        </w:rPr>
        <w:t>Other Funding Partners</w:t>
      </w:r>
      <w:r w:rsidRPr="00B96D07">
        <w:rPr>
          <w:rFonts w:ascii="Calibri" w:eastAsia="Arial" w:hAnsi="Calibri" w:cs="Calibri"/>
          <w:bCs/>
          <w:sz w:val="22"/>
          <w:szCs w:val="22"/>
        </w:rPr>
        <w:t xml:space="preserve"> – </w:t>
      </w:r>
      <w:r w:rsidR="008746B5">
        <w:rPr>
          <w:rFonts w:ascii="Calibri" w:eastAsia="Arial" w:hAnsi="Calibri" w:cs="Calibri"/>
          <w:bCs/>
          <w:sz w:val="22"/>
          <w:szCs w:val="22"/>
        </w:rPr>
        <w:fldChar w:fldCharType="begin">
          <w:ffData>
            <w:name w:val="Text12"/>
            <w:enabled/>
            <w:calcOnExit w:val="0"/>
            <w:textInput>
              <w:default w:val="any other primary funding partners (This may be the Department of Mental Health, Division of Developmental Disabilities, Regional Center; or Senate Bill 40 Board)"/>
            </w:textInput>
          </w:ffData>
        </w:fldChar>
      </w:r>
      <w:bookmarkStart w:id="11" w:name="Text12"/>
      <w:r w:rsidR="008746B5">
        <w:rPr>
          <w:rFonts w:ascii="Calibri" w:eastAsia="Arial" w:hAnsi="Calibri" w:cs="Calibri"/>
          <w:bCs/>
          <w:sz w:val="22"/>
          <w:szCs w:val="22"/>
        </w:rPr>
        <w:instrText xml:space="preserve"> FORMTEXT </w:instrText>
      </w:r>
      <w:r w:rsidR="008746B5">
        <w:rPr>
          <w:rFonts w:ascii="Calibri" w:eastAsia="Arial" w:hAnsi="Calibri" w:cs="Calibri"/>
          <w:bCs/>
          <w:sz w:val="22"/>
          <w:szCs w:val="22"/>
        </w:rPr>
      </w:r>
      <w:r w:rsidR="008746B5">
        <w:rPr>
          <w:rFonts w:ascii="Calibri" w:eastAsia="Arial" w:hAnsi="Calibri" w:cs="Calibri"/>
          <w:bCs/>
          <w:sz w:val="22"/>
          <w:szCs w:val="22"/>
        </w:rPr>
        <w:fldChar w:fldCharType="separate"/>
      </w:r>
      <w:r w:rsidR="008746B5">
        <w:rPr>
          <w:rFonts w:ascii="Calibri" w:eastAsia="Arial" w:hAnsi="Calibri" w:cs="Calibri"/>
          <w:bCs/>
          <w:noProof/>
          <w:sz w:val="22"/>
          <w:szCs w:val="22"/>
        </w:rPr>
        <w:t>any other primary funding partners (This may be the Department of Mental Health, Division of Developmental Disabilities, Regional Center; or Senate Bill 40 Board)</w:t>
      </w:r>
      <w:r w:rsidR="008746B5">
        <w:rPr>
          <w:rFonts w:ascii="Calibri" w:eastAsia="Arial" w:hAnsi="Calibri" w:cs="Calibri"/>
          <w:bCs/>
          <w:sz w:val="22"/>
          <w:szCs w:val="22"/>
        </w:rPr>
        <w:fldChar w:fldCharType="end"/>
      </w:r>
      <w:bookmarkEnd w:id="11"/>
      <w:r w:rsidRPr="000332CA">
        <w:rPr>
          <w:rFonts w:ascii="Calibri" w:eastAsia="Arial" w:hAnsi="Calibri" w:cs="Calibri"/>
          <w:bCs/>
          <w:color w:val="auto"/>
          <w:sz w:val="22"/>
          <w:szCs w:val="22"/>
        </w:rPr>
        <w:t>.</w:t>
      </w:r>
      <w:r w:rsidRPr="00B96D07">
        <w:rPr>
          <w:rFonts w:ascii="Calibri" w:eastAsia="Arial" w:hAnsi="Calibri" w:cs="Calibri"/>
          <w:bCs/>
          <w:color w:val="FF0000"/>
          <w:sz w:val="22"/>
          <w:szCs w:val="22"/>
        </w:rPr>
        <w:t xml:space="preserve"> </w:t>
      </w:r>
      <w:r w:rsidRPr="00B96D07">
        <w:rPr>
          <w:rFonts w:ascii="Calibri" w:eastAsia="Arial" w:hAnsi="Calibri" w:cs="Calibri"/>
          <w:bCs/>
          <w:color w:val="000000" w:themeColor="text1"/>
          <w:sz w:val="22"/>
          <w:szCs w:val="22"/>
        </w:rPr>
        <w:t xml:space="preserve">Responsible for providing supplemental program funding (if appropriate) contingent upon CRP following funding acquisition guidelines. Long term follow along funding to be provided as appropriate. </w:t>
      </w:r>
    </w:p>
    <w:p w:rsidR="0096248A" w:rsidRPr="00B96D07" w:rsidRDefault="0096248A" w:rsidP="0096248A">
      <w:pPr>
        <w:numPr>
          <w:ilvl w:val="0"/>
          <w:numId w:val="4"/>
        </w:numPr>
        <w:rPr>
          <w:rFonts w:ascii="Calibri" w:eastAsia="Arial" w:hAnsi="Calibri" w:cs="Calibri"/>
          <w:bCs/>
          <w:color w:val="auto"/>
          <w:sz w:val="22"/>
          <w:szCs w:val="22"/>
        </w:rPr>
      </w:pPr>
      <w:r w:rsidRPr="00B96D07">
        <w:rPr>
          <w:rFonts w:ascii="Calibri" w:eastAsia="Arial" w:hAnsi="Calibri" w:cs="Calibri"/>
          <w:b/>
          <w:bCs/>
          <w:color w:val="auto"/>
          <w:sz w:val="22"/>
          <w:szCs w:val="22"/>
        </w:rPr>
        <w:t>Project SEARCH Participants/Interns</w:t>
      </w:r>
      <w:r w:rsidRPr="00B96D07">
        <w:rPr>
          <w:rFonts w:ascii="Calibri" w:eastAsia="Arial" w:hAnsi="Calibri" w:cs="Calibri"/>
          <w:bCs/>
          <w:color w:val="auto"/>
          <w:sz w:val="22"/>
          <w:szCs w:val="22"/>
        </w:rPr>
        <w:t xml:space="preserve"> - Student trainees with intellectual and/or developmental disabilities who are in their final year of high school and have been approved to participate in the Project Search Training program.  </w:t>
      </w:r>
    </w:p>
    <w:p w:rsidR="0096248A" w:rsidRPr="00B96D07" w:rsidRDefault="0096248A" w:rsidP="0096248A">
      <w:pPr>
        <w:numPr>
          <w:ilvl w:val="0"/>
          <w:numId w:val="4"/>
        </w:numPr>
        <w:rPr>
          <w:rFonts w:ascii="Calibri" w:eastAsia="Arial" w:hAnsi="Calibri" w:cs="Calibri"/>
          <w:bCs/>
          <w:color w:val="auto"/>
          <w:sz w:val="22"/>
          <w:szCs w:val="22"/>
        </w:rPr>
      </w:pPr>
      <w:r w:rsidRPr="00B96D07">
        <w:rPr>
          <w:rFonts w:ascii="Calibri" w:eastAsia="Arial" w:hAnsi="Calibri" w:cs="Calibri"/>
          <w:b/>
          <w:bCs/>
          <w:color w:val="auto"/>
          <w:sz w:val="22"/>
          <w:szCs w:val="22"/>
        </w:rPr>
        <w:t>Project SEARCH Staff</w:t>
      </w:r>
      <w:r w:rsidRPr="00B96D07">
        <w:rPr>
          <w:rFonts w:ascii="Calibri" w:eastAsia="Arial" w:hAnsi="Calibri" w:cs="Calibri"/>
          <w:bCs/>
          <w:color w:val="auto"/>
          <w:sz w:val="22"/>
          <w:szCs w:val="22"/>
        </w:rPr>
        <w:t xml:space="preserve"> – Core staff on site daily at the </w:t>
      </w:r>
      <w:r w:rsidRPr="00B96D07">
        <w:rPr>
          <w:rFonts w:ascii="Calibri" w:eastAsia="Arial" w:hAnsi="Calibri" w:cs="Calibri"/>
          <w:color w:val="auto"/>
          <w:sz w:val="22"/>
          <w:szCs w:val="22"/>
        </w:rPr>
        <w:t>host business</w:t>
      </w:r>
      <w:r w:rsidRPr="00B96D07">
        <w:rPr>
          <w:rFonts w:ascii="Calibri" w:eastAsia="Arial" w:hAnsi="Calibri" w:cs="Calibri"/>
          <w:sz w:val="22"/>
          <w:szCs w:val="22"/>
        </w:rPr>
        <w:t xml:space="preserve"> </w:t>
      </w:r>
      <w:r w:rsidRPr="00B96D07">
        <w:rPr>
          <w:rFonts w:ascii="Calibri" w:eastAsia="Arial" w:hAnsi="Calibri" w:cs="Calibri"/>
          <w:bCs/>
          <w:color w:val="auto"/>
          <w:sz w:val="22"/>
          <w:szCs w:val="22"/>
        </w:rPr>
        <w:t>to include, but not limited to; the Instructor (and other assigned school district staff such as a para educator or teacher’s assistant), and the CRP Job Coach/staff assigned to work directly with the Interns on site and/or during job development in the community.</w:t>
      </w:r>
    </w:p>
    <w:p w:rsidR="0096248A" w:rsidRPr="00B96D07" w:rsidRDefault="0096248A" w:rsidP="0096248A">
      <w:pPr>
        <w:numPr>
          <w:ilvl w:val="0"/>
          <w:numId w:val="4"/>
        </w:numPr>
        <w:rPr>
          <w:rFonts w:ascii="Calibri" w:eastAsia="Arial" w:hAnsi="Calibri" w:cs="Calibri"/>
          <w:bCs/>
          <w:color w:val="auto"/>
          <w:sz w:val="22"/>
          <w:szCs w:val="22"/>
        </w:rPr>
      </w:pPr>
      <w:r w:rsidRPr="00B96D07">
        <w:rPr>
          <w:rFonts w:ascii="Calibri" w:eastAsia="Arial" w:hAnsi="Calibri" w:cs="Calibri"/>
          <w:b/>
          <w:bCs/>
          <w:color w:val="auto"/>
          <w:sz w:val="22"/>
          <w:szCs w:val="22"/>
        </w:rPr>
        <w:t>Project SEARCH Steering Committee</w:t>
      </w:r>
      <w:r w:rsidRPr="00B96D07">
        <w:rPr>
          <w:rFonts w:ascii="Calibri" w:eastAsia="Arial" w:hAnsi="Calibri" w:cs="Calibri"/>
          <w:bCs/>
          <w:color w:val="auto"/>
          <w:sz w:val="22"/>
          <w:szCs w:val="22"/>
        </w:rPr>
        <w:t xml:space="preserve"> - Consists of a representative or representatives from each of the Parties to this Memorandum. The Steering Committee has both power and authority to make decisions. They are the governing board.</w:t>
      </w:r>
    </w:p>
    <w:p w:rsidR="0096248A" w:rsidRPr="00B96D07" w:rsidRDefault="0096248A" w:rsidP="0096248A">
      <w:pPr>
        <w:rPr>
          <w:rFonts w:ascii="Calibri" w:eastAsia="Arial" w:hAnsi="Calibri" w:cs="Calibri"/>
          <w:b/>
          <w:bCs/>
          <w:sz w:val="16"/>
          <w:szCs w:val="16"/>
        </w:rPr>
      </w:pPr>
    </w:p>
    <w:p w:rsidR="0096248A" w:rsidRPr="00B96D07" w:rsidRDefault="0096248A" w:rsidP="0096248A">
      <w:pPr>
        <w:rPr>
          <w:rFonts w:ascii="Calibri" w:eastAsia="Arial" w:hAnsi="Calibri" w:cs="Calibri"/>
          <w:sz w:val="22"/>
          <w:szCs w:val="22"/>
          <w:u w:val="single"/>
        </w:rPr>
      </w:pPr>
      <w:r w:rsidRPr="00B96D07">
        <w:rPr>
          <w:rFonts w:ascii="Calibri" w:eastAsia="Arial" w:hAnsi="Calibri" w:cs="Calibri"/>
          <w:b/>
          <w:bCs/>
          <w:sz w:val="22"/>
          <w:szCs w:val="22"/>
        </w:rPr>
        <w:t xml:space="preserve">III. </w:t>
      </w:r>
      <w:r w:rsidRPr="00B96D07">
        <w:rPr>
          <w:rFonts w:ascii="Calibri" w:eastAsia="Arial" w:hAnsi="Calibri" w:cs="Calibri"/>
          <w:b/>
          <w:bCs/>
          <w:sz w:val="22"/>
          <w:szCs w:val="22"/>
          <w:u w:val="single"/>
        </w:rPr>
        <w:t>Roles and Responsibilities</w:t>
      </w:r>
      <w:r w:rsidRPr="00B96D07">
        <w:rPr>
          <w:rFonts w:ascii="Calibri" w:eastAsia="Arial" w:hAnsi="Calibri" w:cs="Calibri"/>
          <w:sz w:val="22"/>
          <w:szCs w:val="22"/>
          <w:u w:val="single"/>
        </w:rPr>
        <w:t>:</w:t>
      </w:r>
    </w:p>
    <w:p w:rsidR="0096248A" w:rsidRPr="00B96D07" w:rsidRDefault="0096248A" w:rsidP="0096248A">
      <w:pPr>
        <w:rPr>
          <w:rFonts w:ascii="Calibri" w:eastAsia="Arial" w:hAnsi="Calibri" w:cs="Calibri"/>
          <w:sz w:val="22"/>
          <w:szCs w:val="22"/>
        </w:rPr>
      </w:pPr>
      <w:r w:rsidRPr="00B96D07">
        <w:rPr>
          <w:rFonts w:ascii="Calibri" w:eastAsia="Arial" w:hAnsi="Calibri" w:cs="Calibri"/>
          <w:sz w:val="22"/>
          <w:szCs w:val="22"/>
        </w:rPr>
        <w:t>All Parties agree to the following general roles, responsibilities, and guidelines:</w:t>
      </w:r>
    </w:p>
    <w:p w:rsidR="0096248A" w:rsidRPr="00B96D07" w:rsidRDefault="0096248A" w:rsidP="0096248A">
      <w:pPr>
        <w:numPr>
          <w:ilvl w:val="0"/>
          <w:numId w:val="5"/>
        </w:numPr>
        <w:rPr>
          <w:rFonts w:ascii="Calibri" w:eastAsia="Arial" w:hAnsi="Calibri" w:cs="Calibri"/>
          <w:sz w:val="22"/>
          <w:szCs w:val="22"/>
        </w:rPr>
      </w:pPr>
      <w:r w:rsidRPr="00B96D07">
        <w:rPr>
          <w:rFonts w:ascii="Calibri" w:eastAsia="Arial" w:hAnsi="Calibri" w:cs="Calibri"/>
          <w:sz w:val="22"/>
          <w:szCs w:val="22"/>
        </w:rPr>
        <w:t>Provide training, internship opportunities, and job placement assistance to the interns participating in the program.</w:t>
      </w:r>
    </w:p>
    <w:p w:rsidR="0096248A" w:rsidRPr="00B96D07" w:rsidRDefault="0096248A" w:rsidP="0096248A">
      <w:pPr>
        <w:numPr>
          <w:ilvl w:val="0"/>
          <w:numId w:val="5"/>
        </w:numPr>
        <w:rPr>
          <w:rFonts w:ascii="Calibri" w:eastAsia="Arial" w:hAnsi="Calibri" w:cs="Calibri"/>
          <w:sz w:val="22"/>
          <w:szCs w:val="22"/>
        </w:rPr>
      </w:pPr>
      <w:r w:rsidRPr="00B96D07">
        <w:rPr>
          <w:rFonts w:ascii="Calibri" w:eastAsia="Arial" w:hAnsi="Calibri" w:cs="Calibri"/>
          <w:sz w:val="22"/>
          <w:szCs w:val="22"/>
        </w:rPr>
        <w:t>Attend meetings, as required and upon specific request, to discuss and evaluate Program and/or Intern progress.</w:t>
      </w:r>
    </w:p>
    <w:p w:rsidR="0096248A" w:rsidRPr="00B96D07" w:rsidRDefault="0096248A" w:rsidP="0096248A">
      <w:pPr>
        <w:numPr>
          <w:ilvl w:val="0"/>
          <w:numId w:val="5"/>
        </w:numPr>
        <w:rPr>
          <w:rFonts w:ascii="Calibri" w:eastAsia="Arial" w:hAnsi="Calibri" w:cs="Calibri"/>
          <w:sz w:val="22"/>
          <w:szCs w:val="22"/>
        </w:rPr>
      </w:pPr>
      <w:r w:rsidRPr="00B96D07">
        <w:rPr>
          <w:rFonts w:ascii="Calibri" w:eastAsia="Arial" w:hAnsi="Calibri" w:cs="Calibri"/>
          <w:sz w:val="22"/>
          <w:szCs w:val="22"/>
        </w:rPr>
        <w:t xml:space="preserve">Limit the program to no more than a total of twelve (12) Participants/Interns per school year. Any exceptions will be approved by the </w:t>
      </w:r>
      <w:r w:rsidRPr="00B96D07">
        <w:rPr>
          <w:rFonts w:ascii="Calibri" w:eastAsia="Arial" w:hAnsi="Calibri" w:cs="Calibri"/>
          <w:b/>
          <w:sz w:val="22"/>
          <w:szCs w:val="22"/>
        </w:rPr>
        <w:t>Project Search Steering Committee</w:t>
      </w:r>
      <w:r w:rsidRPr="00B96D07">
        <w:rPr>
          <w:rFonts w:ascii="Calibri" w:eastAsia="Arial" w:hAnsi="Calibri" w:cs="Calibri"/>
          <w:sz w:val="22"/>
          <w:szCs w:val="22"/>
        </w:rPr>
        <w:t>.</w:t>
      </w:r>
    </w:p>
    <w:p w:rsidR="0096248A" w:rsidRPr="00B96D07" w:rsidRDefault="0096248A" w:rsidP="0096248A">
      <w:pPr>
        <w:numPr>
          <w:ilvl w:val="0"/>
          <w:numId w:val="5"/>
        </w:numPr>
        <w:rPr>
          <w:rFonts w:ascii="Calibri" w:eastAsia="Arial" w:hAnsi="Calibri" w:cs="Calibri"/>
          <w:sz w:val="22"/>
          <w:szCs w:val="22"/>
        </w:rPr>
      </w:pPr>
      <w:r w:rsidRPr="00B96D07">
        <w:rPr>
          <w:rFonts w:ascii="Calibri" w:eastAsia="Arial" w:hAnsi="Calibri" w:cs="Calibri"/>
          <w:sz w:val="22"/>
          <w:szCs w:val="22"/>
        </w:rPr>
        <w:t>The ratio of Instructors</w:t>
      </w:r>
      <w:r w:rsidR="00067C8A" w:rsidRPr="00B96D07">
        <w:rPr>
          <w:rFonts w:ascii="Calibri" w:eastAsia="Arial" w:hAnsi="Calibri" w:cs="Calibri"/>
          <w:sz w:val="22"/>
          <w:szCs w:val="22"/>
        </w:rPr>
        <w:t>/Staff</w:t>
      </w:r>
      <w:r w:rsidRPr="00B96D07">
        <w:rPr>
          <w:rFonts w:ascii="Calibri" w:eastAsia="Arial" w:hAnsi="Calibri" w:cs="Calibri"/>
          <w:sz w:val="22"/>
          <w:szCs w:val="22"/>
        </w:rPr>
        <w:t xml:space="preserve"> to Interns shall be no less than one (1) Instructor to every </w:t>
      </w:r>
      <w:r w:rsidR="0029387E" w:rsidRPr="00B96D07">
        <w:rPr>
          <w:rFonts w:ascii="Calibri" w:eastAsia="Arial" w:hAnsi="Calibri" w:cs="Calibri"/>
          <w:sz w:val="22"/>
          <w:szCs w:val="22"/>
        </w:rPr>
        <w:t>twelve (12)</w:t>
      </w:r>
      <w:r w:rsidRPr="00B96D07">
        <w:rPr>
          <w:rFonts w:ascii="Calibri" w:eastAsia="Arial" w:hAnsi="Calibri" w:cs="Calibri"/>
          <w:sz w:val="22"/>
          <w:szCs w:val="22"/>
        </w:rPr>
        <w:t xml:space="preserve"> Interns.  </w:t>
      </w:r>
    </w:p>
    <w:p w:rsidR="00C63DBB" w:rsidRDefault="0096248A" w:rsidP="0096248A">
      <w:pPr>
        <w:numPr>
          <w:ilvl w:val="0"/>
          <w:numId w:val="5"/>
        </w:numPr>
        <w:rPr>
          <w:rFonts w:ascii="Calibri" w:eastAsia="Arial" w:hAnsi="Calibri" w:cs="Calibri"/>
          <w:sz w:val="22"/>
          <w:szCs w:val="22"/>
        </w:rPr>
      </w:pPr>
      <w:r w:rsidRPr="00B96D07">
        <w:rPr>
          <w:rFonts w:ascii="Calibri" w:eastAsia="Arial" w:hAnsi="Calibri" w:cs="Calibri"/>
          <w:sz w:val="22"/>
          <w:szCs w:val="22"/>
        </w:rPr>
        <w:t xml:space="preserve">The ratio of CRP Job Coach/Staff to Interns shall </w:t>
      </w:r>
      <w:r w:rsidR="004506C1" w:rsidRPr="00B96D07">
        <w:rPr>
          <w:rFonts w:ascii="Calibri" w:eastAsia="Arial" w:hAnsi="Calibri" w:cs="Calibri"/>
          <w:sz w:val="22"/>
          <w:szCs w:val="22"/>
        </w:rPr>
        <w:t>be at</w:t>
      </w:r>
      <w:r w:rsidRPr="00B96D07">
        <w:rPr>
          <w:rFonts w:ascii="Calibri" w:eastAsia="Arial" w:hAnsi="Calibri" w:cs="Calibri"/>
          <w:sz w:val="22"/>
          <w:szCs w:val="22"/>
        </w:rPr>
        <w:t xml:space="preserve"> </w:t>
      </w:r>
      <w:r w:rsidR="004506C1" w:rsidRPr="00B96D07">
        <w:rPr>
          <w:rFonts w:ascii="Calibri" w:eastAsia="Arial" w:hAnsi="Calibri" w:cs="Calibri"/>
          <w:sz w:val="22"/>
          <w:szCs w:val="22"/>
        </w:rPr>
        <w:t>least</w:t>
      </w:r>
      <w:r w:rsidR="00FE1A5C" w:rsidRPr="00B96D07">
        <w:rPr>
          <w:rFonts w:ascii="Calibri" w:eastAsia="Arial" w:hAnsi="Calibri" w:cs="Calibri"/>
          <w:sz w:val="22"/>
          <w:szCs w:val="22"/>
        </w:rPr>
        <w:t xml:space="preserve"> </w:t>
      </w:r>
      <w:r w:rsidR="00A34C4F">
        <w:rPr>
          <w:rFonts w:ascii="Calibri" w:eastAsia="Arial" w:hAnsi="Calibri" w:cs="Calibri"/>
          <w:sz w:val="22"/>
          <w:szCs w:val="22"/>
        </w:rPr>
        <w:t xml:space="preserve">one </w:t>
      </w:r>
      <w:r w:rsidR="00FE1A5C" w:rsidRPr="00B96D07">
        <w:rPr>
          <w:rFonts w:ascii="Calibri" w:eastAsia="Arial" w:hAnsi="Calibri" w:cs="Calibri"/>
          <w:sz w:val="22"/>
          <w:szCs w:val="22"/>
        </w:rPr>
        <w:t>(1)</w:t>
      </w:r>
      <w:r w:rsidRPr="00B96D07">
        <w:rPr>
          <w:rFonts w:ascii="Calibri" w:eastAsia="Arial" w:hAnsi="Calibri" w:cs="Calibri"/>
          <w:sz w:val="22"/>
          <w:szCs w:val="22"/>
        </w:rPr>
        <w:t xml:space="preserve"> Job Coach/Staff to </w:t>
      </w:r>
      <w:r w:rsidR="00FE1A5C" w:rsidRPr="00B96D07">
        <w:rPr>
          <w:rFonts w:ascii="Calibri" w:eastAsia="Arial" w:hAnsi="Calibri" w:cs="Calibri"/>
          <w:sz w:val="22"/>
          <w:szCs w:val="22"/>
        </w:rPr>
        <w:t>twelve (12)</w:t>
      </w:r>
      <w:r w:rsidRPr="00B96D07">
        <w:rPr>
          <w:rFonts w:ascii="Calibri" w:eastAsia="Arial" w:hAnsi="Calibri" w:cs="Calibri"/>
          <w:sz w:val="22"/>
          <w:szCs w:val="22"/>
        </w:rPr>
        <w:t xml:space="preserve"> Interns. </w:t>
      </w:r>
    </w:p>
    <w:p w:rsidR="00C63DBB" w:rsidRPr="00C63DBB" w:rsidRDefault="00C63DBB" w:rsidP="00C63DBB">
      <w:pPr>
        <w:numPr>
          <w:ilvl w:val="0"/>
          <w:numId w:val="5"/>
        </w:numPr>
        <w:rPr>
          <w:rFonts w:asciiTheme="minorHAnsi" w:eastAsia="Arial" w:hAnsiTheme="minorHAnsi" w:cs="Calibri"/>
          <w:sz w:val="22"/>
          <w:szCs w:val="22"/>
        </w:rPr>
      </w:pPr>
      <w:r w:rsidRPr="00C63DBB">
        <w:rPr>
          <w:rFonts w:asciiTheme="minorHAnsi" w:eastAsia="Arial" w:hAnsiTheme="minorHAnsi" w:cs="Calibri"/>
          <w:sz w:val="22"/>
          <w:szCs w:val="22"/>
        </w:rPr>
        <w:t>Students will be expected to maintain at least 90% attendance in the program. If a student’s attendance drops below 90% during a one (1) month period, a staffing will be held between at least the School District, CRP Provider, and Vocational Rehabilitation Counselor to discuss continuation in the program and to discuss if an action plan need to be developed.</w:t>
      </w:r>
    </w:p>
    <w:p w:rsidR="00C63DBB" w:rsidRPr="00C63DBB" w:rsidRDefault="00C63DBB" w:rsidP="00C63DBB">
      <w:pPr>
        <w:numPr>
          <w:ilvl w:val="0"/>
          <w:numId w:val="5"/>
        </w:numPr>
        <w:rPr>
          <w:rFonts w:asciiTheme="minorHAnsi" w:eastAsia="Arial" w:hAnsiTheme="minorHAnsi" w:cs="Calibri"/>
          <w:sz w:val="22"/>
          <w:szCs w:val="22"/>
        </w:rPr>
      </w:pPr>
      <w:r w:rsidRPr="00C63DBB">
        <w:rPr>
          <w:rFonts w:asciiTheme="minorHAnsi" w:eastAsia="Arial" w:hAnsiTheme="minorHAnsi" w:cs="Calibri"/>
          <w:sz w:val="22"/>
          <w:szCs w:val="22"/>
        </w:rPr>
        <w:t>Termination from the program will be a team decision involving the School District, CRP Provider, and Vocational Rehabilitation Counselor.</w:t>
      </w:r>
    </w:p>
    <w:p w:rsidR="0096248A" w:rsidRPr="00C63DBB" w:rsidRDefault="00C63DBB" w:rsidP="00C63DBB">
      <w:pPr>
        <w:numPr>
          <w:ilvl w:val="0"/>
          <w:numId w:val="5"/>
        </w:numPr>
        <w:rPr>
          <w:rFonts w:asciiTheme="minorHAnsi" w:eastAsia="Arial" w:hAnsiTheme="minorHAnsi" w:cs="Calibri"/>
          <w:sz w:val="22"/>
          <w:szCs w:val="22"/>
        </w:rPr>
      </w:pPr>
      <w:r w:rsidRPr="00C63DBB">
        <w:rPr>
          <w:rFonts w:asciiTheme="minorHAnsi" w:eastAsia="Arial" w:hAnsiTheme="minorHAnsi" w:cs="Calibri"/>
          <w:sz w:val="22"/>
          <w:szCs w:val="22"/>
        </w:rPr>
        <w:t>Individuals accepted into the program after October 1st will require full approval of all partnering agencies.</w:t>
      </w:r>
      <w:r w:rsidR="0096248A" w:rsidRPr="00C63DBB">
        <w:rPr>
          <w:rFonts w:asciiTheme="minorHAnsi" w:eastAsia="Arial" w:hAnsiTheme="minorHAnsi" w:cs="Calibri"/>
          <w:sz w:val="22"/>
          <w:szCs w:val="22"/>
        </w:rPr>
        <w:t xml:space="preserve"> </w:t>
      </w:r>
    </w:p>
    <w:p w:rsidR="0096248A" w:rsidRPr="00B96D07" w:rsidRDefault="0096248A" w:rsidP="0096248A">
      <w:pPr>
        <w:numPr>
          <w:ilvl w:val="0"/>
          <w:numId w:val="5"/>
        </w:numPr>
        <w:rPr>
          <w:rFonts w:ascii="Calibri" w:eastAsia="Arial" w:hAnsi="Calibri" w:cs="Calibri"/>
          <w:sz w:val="22"/>
          <w:szCs w:val="22"/>
        </w:rPr>
      </w:pPr>
      <w:r w:rsidRPr="00B96D07">
        <w:rPr>
          <w:rFonts w:ascii="Calibri" w:eastAsia="Arial" w:hAnsi="Calibri" w:cs="Calibri"/>
          <w:sz w:val="22"/>
          <w:szCs w:val="22"/>
        </w:rPr>
        <w:t xml:space="preserve">Costs associated with required criminal background checks, vaccines or drug tests for </w:t>
      </w:r>
      <w:r w:rsidRPr="00B96D07">
        <w:rPr>
          <w:rFonts w:ascii="Calibri" w:eastAsia="Arial" w:hAnsi="Calibri" w:cs="Calibri"/>
          <w:bCs/>
          <w:color w:val="auto"/>
          <w:sz w:val="22"/>
          <w:szCs w:val="22"/>
          <w:u w:val="single"/>
        </w:rPr>
        <w:t>Project SEARCH Staff</w:t>
      </w:r>
      <w:r w:rsidRPr="00B96D07">
        <w:rPr>
          <w:rFonts w:ascii="Calibri" w:eastAsia="Arial" w:hAnsi="Calibri" w:cs="Calibri"/>
          <w:bCs/>
          <w:color w:val="auto"/>
          <w:sz w:val="22"/>
          <w:szCs w:val="22"/>
        </w:rPr>
        <w:t xml:space="preserve"> </w:t>
      </w:r>
      <w:r w:rsidRPr="00B96D07">
        <w:rPr>
          <w:rFonts w:ascii="Calibri" w:eastAsia="Arial" w:hAnsi="Calibri" w:cs="Calibri"/>
          <w:sz w:val="22"/>
          <w:szCs w:val="22"/>
        </w:rPr>
        <w:t xml:space="preserve">are the responsibility of their employer.  </w:t>
      </w:r>
    </w:p>
    <w:p w:rsidR="0096248A" w:rsidRPr="00B96D07" w:rsidRDefault="0096248A" w:rsidP="0096248A">
      <w:pPr>
        <w:numPr>
          <w:ilvl w:val="0"/>
          <w:numId w:val="5"/>
        </w:numPr>
        <w:rPr>
          <w:rFonts w:ascii="Calibri" w:eastAsia="Arial" w:hAnsi="Calibri" w:cs="Calibri"/>
          <w:sz w:val="22"/>
          <w:szCs w:val="22"/>
        </w:rPr>
      </w:pPr>
      <w:r w:rsidRPr="00B96D07">
        <w:rPr>
          <w:rFonts w:ascii="Calibri" w:eastAsia="Arial" w:hAnsi="Calibri" w:cs="Calibri"/>
          <w:sz w:val="22"/>
          <w:szCs w:val="22"/>
        </w:rPr>
        <w:t xml:space="preserve">Criminal background checks for </w:t>
      </w:r>
      <w:r w:rsidRPr="00B96D07">
        <w:rPr>
          <w:rFonts w:ascii="Calibri" w:eastAsia="Arial" w:hAnsi="Calibri" w:cs="Calibri"/>
          <w:sz w:val="22"/>
          <w:szCs w:val="22"/>
          <w:u w:val="single"/>
        </w:rPr>
        <w:t>Project SEARCH Participants/Interns</w:t>
      </w:r>
      <w:r w:rsidRPr="00B96D07">
        <w:rPr>
          <w:rFonts w:ascii="Calibri" w:eastAsia="Arial" w:hAnsi="Calibri" w:cs="Calibri"/>
          <w:sz w:val="22"/>
          <w:szCs w:val="22"/>
        </w:rPr>
        <w:t xml:space="preserve"> are the responsibility of (check one): </w:t>
      </w:r>
    </w:p>
    <w:p w:rsidR="0096248A" w:rsidRPr="00B96D07" w:rsidRDefault="0096248A" w:rsidP="0096248A">
      <w:pPr>
        <w:ind w:left="720"/>
        <w:rPr>
          <w:rFonts w:ascii="Calibri" w:eastAsia="Arial" w:hAnsi="Calibri" w:cs="Calibri"/>
          <w:sz w:val="22"/>
          <w:szCs w:val="22"/>
        </w:rPr>
      </w:pPr>
      <w:r w:rsidRPr="00B96D07">
        <w:rPr>
          <w:rFonts w:ascii="Calibri" w:eastAsia="Arial" w:hAnsi="Calibri" w:cs="Calibri"/>
          <w:sz w:val="22"/>
          <w:szCs w:val="22"/>
        </w:rPr>
        <w:t>____</w:t>
      </w:r>
      <w:r w:rsidRPr="00B96D07">
        <w:rPr>
          <w:rFonts w:ascii="Calibri" w:eastAsia="Arial" w:hAnsi="Calibri" w:cs="Calibri"/>
          <w:color w:val="auto"/>
          <w:sz w:val="22"/>
          <w:szCs w:val="22"/>
        </w:rPr>
        <w:t>Participant/parent</w:t>
      </w:r>
    </w:p>
    <w:p w:rsidR="0096248A" w:rsidRPr="00B96D07" w:rsidRDefault="0096248A" w:rsidP="0096248A">
      <w:pPr>
        <w:ind w:left="720"/>
        <w:rPr>
          <w:rFonts w:ascii="Calibri" w:eastAsia="Arial" w:hAnsi="Calibri" w:cs="Calibri"/>
          <w:color w:val="auto"/>
          <w:sz w:val="22"/>
          <w:szCs w:val="22"/>
        </w:rPr>
      </w:pPr>
      <w:r w:rsidRPr="00B96D07">
        <w:rPr>
          <w:rFonts w:ascii="Calibri" w:eastAsia="Arial" w:hAnsi="Calibri" w:cs="Calibri"/>
          <w:sz w:val="22"/>
          <w:szCs w:val="22"/>
        </w:rPr>
        <w:t>____</w:t>
      </w:r>
      <w:r w:rsidRPr="00B96D07">
        <w:rPr>
          <w:rFonts w:ascii="Calibri" w:eastAsia="Arial" w:hAnsi="Calibri" w:cs="Calibri"/>
          <w:color w:val="auto"/>
          <w:sz w:val="22"/>
          <w:szCs w:val="22"/>
        </w:rPr>
        <w:t xml:space="preserve">School district </w:t>
      </w:r>
    </w:p>
    <w:p w:rsidR="0096248A" w:rsidRPr="00B96D07" w:rsidRDefault="0096248A" w:rsidP="0096248A">
      <w:pPr>
        <w:rPr>
          <w:rFonts w:ascii="Calibri" w:eastAsia="Arial" w:hAnsi="Calibri" w:cs="Calibri"/>
          <w:color w:val="auto"/>
          <w:sz w:val="22"/>
          <w:szCs w:val="22"/>
        </w:rPr>
      </w:pPr>
      <w:r w:rsidRPr="00B96D07">
        <w:rPr>
          <w:rFonts w:ascii="Calibri" w:eastAsia="Arial" w:hAnsi="Calibri" w:cs="Calibri"/>
          <w:color w:val="auto"/>
          <w:sz w:val="22"/>
          <w:szCs w:val="22"/>
        </w:rPr>
        <w:t xml:space="preserve">             </w:t>
      </w:r>
      <w:r w:rsidR="00337122">
        <w:rPr>
          <w:rFonts w:ascii="Calibri" w:eastAsia="Arial" w:hAnsi="Calibri" w:cs="Calibri"/>
          <w:color w:val="auto"/>
          <w:sz w:val="22"/>
          <w:szCs w:val="22"/>
        </w:rPr>
        <w:t xml:space="preserve"> </w:t>
      </w:r>
      <w:r w:rsidRPr="00B96D07">
        <w:rPr>
          <w:rFonts w:ascii="Calibri" w:eastAsia="Arial" w:hAnsi="Calibri" w:cs="Calibri"/>
          <w:color w:val="auto"/>
          <w:sz w:val="22"/>
          <w:szCs w:val="22"/>
        </w:rPr>
        <w:t>____Host Business</w:t>
      </w:r>
      <w:r w:rsidRPr="00B96D07">
        <w:rPr>
          <w:rFonts w:ascii="Calibri" w:eastAsia="Arial" w:hAnsi="Calibri" w:cs="Calibri"/>
          <w:color w:val="auto"/>
          <w:sz w:val="22"/>
          <w:szCs w:val="22"/>
        </w:rPr>
        <w:tab/>
      </w:r>
      <w:r w:rsidRPr="00B96D07">
        <w:rPr>
          <w:rFonts w:ascii="Calibri" w:eastAsia="Arial" w:hAnsi="Calibri" w:cs="Calibri"/>
          <w:color w:val="auto"/>
          <w:sz w:val="22"/>
          <w:szCs w:val="22"/>
        </w:rPr>
        <w:tab/>
      </w:r>
    </w:p>
    <w:p w:rsidR="0096248A" w:rsidRPr="00B96D07" w:rsidRDefault="0096248A" w:rsidP="0096248A">
      <w:pPr>
        <w:ind w:firstLine="720"/>
        <w:rPr>
          <w:rFonts w:ascii="Calibri" w:eastAsia="Arial" w:hAnsi="Calibri" w:cs="Calibri"/>
          <w:sz w:val="22"/>
          <w:szCs w:val="22"/>
        </w:rPr>
      </w:pPr>
      <w:r w:rsidRPr="00B96D07">
        <w:rPr>
          <w:rFonts w:ascii="Calibri" w:eastAsia="Arial" w:hAnsi="Calibri" w:cs="Calibri"/>
          <w:color w:val="auto"/>
          <w:sz w:val="22"/>
          <w:szCs w:val="22"/>
        </w:rPr>
        <w:t>____Other</w:t>
      </w:r>
      <w:r w:rsidRPr="00B96D07">
        <w:rPr>
          <w:rFonts w:ascii="Calibri" w:eastAsia="Arial" w:hAnsi="Calibri" w:cs="Calibri"/>
          <w:color w:val="FF0000"/>
          <w:sz w:val="22"/>
          <w:szCs w:val="22"/>
        </w:rPr>
        <w:t xml:space="preserve"> </w:t>
      </w:r>
      <w:r w:rsidR="004806D4" w:rsidRPr="004806D4">
        <w:rPr>
          <w:rFonts w:ascii="Calibri" w:eastAsia="Arial" w:hAnsi="Calibri" w:cs="Calibri"/>
          <w:color w:val="auto"/>
          <w:sz w:val="22"/>
          <w:szCs w:val="22"/>
        </w:rPr>
        <w:fldChar w:fldCharType="begin">
          <w:ffData>
            <w:name w:val="Text13"/>
            <w:enabled/>
            <w:calcOnExit w:val="0"/>
            <w:textInput>
              <w:default w:val="(insert name)"/>
            </w:textInput>
          </w:ffData>
        </w:fldChar>
      </w:r>
      <w:bookmarkStart w:id="12" w:name="Text13"/>
      <w:r w:rsidR="004806D4" w:rsidRPr="004806D4">
        <w:rPr>
          <w:rFonts w:ascii="Calibri" w:eastAsia="Arial" w:hAnsi="Calibri" w:cs="Calibri"/>
          <w:color w:val="auto"/>
          <w:sz w:val="22"/>
          <w:szCs w:val="22"/>
        </w:rPr>
        <w:instrText xml:space="preserve"> FORMTEXT </w:instrText>
      </w:r>
      <w:r w:rsidR="004806D4" w:rsidRPr="004806D4">
        <w:rPr>
          <w:rFonts w:ascii="Calibri" w:eastAsia="Arial" w:hAnsi="Calibri" w:cs="Calibri"/>
          <w:color w:val="auto"/>
          <w:sz w:val="22"/>
          <w:szCs w:val="22"/>
        </w:rPr>
      </w:r>
      <w:r w:rsidR="004806D4" w:rsidRPr="004806D4">
        <w:rPr>
          <w:rFonts w:ascii="Calibri" w:eastAsia="Arial" w:hAnsi="Calibri" w:cs="Calibri"/>
          <w:color w:val="auto"/>
          <w:sz w:val="22"/>
          <w:szCs w:val="22"/>
        </w:rPr>
        <w:fldChar w:fldCharType="separate"/>
      </w:r>
      <w:r w:rsidR="004806D4" w:rsidRPr="004806D4">
        <w:rPr>
          <w:rFonts w:ascii="Calibri" w:eastAsia="Arial" w:hAnsi="Calibri" w:cs="Calibri"/>
          <w:noProof/>
          <w:color w:val="auto"/>
          <w:sz w:val="22"/>
          <w:szCs w:val="22"/>
        </w:rPr>
        <w:t>(insert name)</w:t>
      </w:r>
      <w:r w:rsidR="004806D4" w:rsidRPr="004806D4">
        <w:rPr>
          <w:rFonts w:ascii="Calibri" w:eastAsia="Arial" w:hAnsi="Calibri" w:cs="Calibri"/>
          <w:color w:val="auto"/>
          <w:sz w:val="22"/>
          <w:szCs w:val="22"/>
        </w:rPr>
        <w:fldChar w:fldCharType="end"/>
      </w:r>
      <w:bookmarkEnd w:id="12"/>
      <w:r w:rsidR="004806D4">
        <w:rPr>
          <w:rFonts w:ascii="Calibri" w:eastAsia="Arial" w:hAnsi="Calibri" w:cs="Calibri"/>
          <w:color w:val="FF0000"/>
          <w:sz w:val="22"/>
          <w:szCs w:val="22"/>
        </w:rPr>
        <w:t xml:space="preserve"> </w:t>
      </w:r>
    </w:p>
    <w:p w:rsidR="0096248A" w:rsidRPr="00B96D07" w:rsidRDefault="0096248A" w:rsidP="0096248A">
      <w:pPr>
        <w:numPr>
          <w:ilvl w:val="0"/>
          <w:numId w:val="5"/>
        </w:numPr>
        <w:rPr>
          <w:rFonts w:ascii="Calibri" w:eastAsia="Arial" w:hAnsi="Calibri" w:cs="Calibri"/>
          <w:sz w:val="22"/>
          <w:szCs w:val="22"/>
        </w:rPr>
      </w:pPr>
      <w:r w:rsidRPr="00B96D07">
        <w:rPr>
          <w:rFonts w:ascii="Calibri" w:eastAsia="Arial" w:hAnsi="Calibri" w:cs="Calibri"/>
          <w:sz w:val="22"/>
          <w:szCs w:val="22"/>
        </w:rPr>
        <w:t xml:space="preserve">Pre-employment vaccines or drug tests for </w:t>
      </w:r>
      <w:r w:rsidRPr="00B96D07">
        <w:rPr>
          <w:rFonts w:ascii="Calibri" w:eastAsia="Arial" w:hAnsi="Calibri" w:cs="Calibri"/>
          <w:sz w:val="22"/>
          <w:szCs w:val="22"/>
          <w:u w:val="single"/>
        </w:rPr>
        <w:t>Project SEARCH Participants/Interns</w:t>
      </w:r>
      <w:r w:rsidRPr="00B96D07">
        <w:rPr>
          <w:rFonts w:ascii="Calibri" w:eastAsia="Arial" w:hAnsi="Calibri" w:cs="Calibri"/>
          <w:sz w:val="22"/>
          <w:szCs w:val="22"/>
        </w:rPr>
        <w:t xml:space="preserve"> are the responsibility of (check one): </w:t>
      </w:r>
    </w:p>
    <w:p w:rsidR="0096248A" w:rsidRPr="00B96D07" w:rsidRDefault="0096248A" w:rsidP="0096248A">
      <w:pPr>
        <w:ind w:left="720"/>
        <w:rPr>
          <w:rFonts w:ascii="Calibri" w:eastAsia="Arial" w:hAnsi="Calibri" w:cs="Calibri"/>
          <w:sz w:val="22"/>
          <w:szCs w:val="22"/>
        </w:rPr>
      </w:pPr>
      <w:r w:rsidRPr="00B96D07">
        <w:rPr>
          <w:rFonts w:ascii="Calibri" w:eastAsia="Arial" w:hAnsi="Calibri" w:cs="Calibri"/>
          <w:sz w:val="22"/>
          <w:szCs w:val="22"/>
        </w:rPr>
        <w:t>____</w:t>
      </w:r>
      <w:r w:rsidRPr="00B96D07">
        <w:rPr>
          <w:rFonts w:ascii="Calibri" w:eastAsia="Arial" w:hAnsi="Calibri" w:cs="Calibri"/>
          <w:color w:val="auto"/>
          <w:sz w:val="22"/>
          <w:szCs w:val="22"/>
        </w:rPr>
        <w:t>Participant/parent</w:t>
      </w:r>
    </w:p>
    <w:p w:rsidR="0096248A" w:rsidRPr="00B96D07" w:rsidRDefault="0096248A" w:rsidP="0096248A">
      <w:pPr>
        <w:ind w:left="720"/>
        <w:rPr>
          <w:rFonts w:ascii="Calibri" w:eastAsia="Arial" w:hAnsi="Calibri" w:cs="Calibri"/>
          <w:color w:val="auto"/>
          <w:sz w:val="22"/>
          <w:szCs w:val="22"/>
        </w:rPr>
      </w:pPr>
      <w:r w:rsidRPr="00B96D07">
        <w:rPr>
          <w:rFonts w:ascii="Calibri" w:eastAsia="Arial" w:hAnsi="Calibri" w:cs="Calibri"/>
          <w:sz w:val="22"/>
          <w:szCs w:val="22"/>
        </w:rPr>
        <w:t>____</w:t>
      </w:r>
      <w:r w:rsidRPr="00B96D07">
        <w:rPr>
          <w:rFonts w:ascii="Calibri" w:eastAsia="Arial" w:hAnsi="Calibri" w:cs="Calibri"/>
          <w:color w:val="auto"/>
          <w:sz w:val="22"/>
          <w:szCs w:val="22"/>
        </w:rPr>
        <w:t xml:space="preserve">School district </w:t>
      </w:r>
    </w:p>
    <w:p w:rsidR="0096248A" w:rsidRPr="00B96D07" w:rsidRDefault="0096248A" w:rsidP="0096248A">
      <w:pPr>
        <w:ind w:left="720"/>
        <w:rPr>
          <w:rFonts w:ascii="Calibri" w:eastAsia="Arial" w:hAnsi="Calibri" w:cs="Calibri"/>
          <w:color w:val="auto"/>
          <w:sz w:val="22"/>
          <w:szCs w:val="22"/>
        </w:rPr>
      </w:pPr>
      <w:r w:rsidRPr="00B96D07">
        <w:rPr>
          <w:rFonts w:ascii="Calibri" w:eastAsia="Arial" w:hAnsi="Calibri" w:cs="Calibri"/>
          <w:color w:val="auto"/>
          <w:sz w:val="22"/>
          <w:szCs w:val="22"/>
        </w:rPr>
        <w:t>____Host Business</w:t>
      </w:r>
      <w:r w:rsidRPr="00B96D07">
        <w:rPr>
          <w:rFonts w:ascii="Calibri" w:eastAsia="Arial" w:hAnsi="Calibri" w:cs="Calibri"/>
          <w:color w:val="auto"/>
          <w:sz w:val="22"/>
          <w:szCs w:val="22"/>
        </w:rPr>
        <w:tab/>
      </w:r>
      <w:r w:rsidRPr="00B96D07">
        <w:rPr>
          <w:rFonts w:ascii="Calibri" w:eastAsia="Arial" w:hAnsi="Calibri" w:cs="Calibri"/>
          <w:color w:val="auto"/>
          <w:sz w:val="22"/>
          <w:szCs w:val="22"/>
        </w:rPr>
        <w:tab/>
      </w:r>
    </w:p>
    <w:p w:rsidR="0096248A" w:rsidRPr="00B96D07" w:rsidRDefault="0096248A" w:rsidP="0096248A">
      <w:pPr>
        <w:ind w:left="720"/>
        <w:rPr>
          <w:rFonts w:ascii="Calibri" w:eastAsia="Arial" w:hAnsi="Calibri" w:cs="Calibri"/>
          <w:sz w:val="22"/>
          <w:szCs w:val="22"/>
        </w:rPr>
      </w:pPr>
      <w:r w:rsidRPr="00B96D07">
        <w:rPr>
          <w:rFonts w:ascii="Calibri" w:eastAsia="Arial" w:hAnsi="Calibri" w:cs="Calibri"/>
          <w:color w:val="auto"/>
          <w:sz w:val="22"/>
          <w:szCs w:val="22"/>
        </w:rPr>
        <w:t>____Other</w:t>
      </w:r>
      <w:r w:rsidRPr="00B96D07">
        <w:rPr>
          <w:rFonts w:ascii="Calibri" w:eastAsia="Arial" w:hAnsi="Calibri" w:cs="Calibri"/>
          <w:color w:val="FF0000"/>
          <w:sz w:val="22"/>
          <w:szCs w:val="22"/>
        </w:rPr>
        <w:t xml:space="preserve"> </w:t>
      </w:r>
      <w:r w:rsidR="004806D4" w:rsidRPr="004806D4">
        <w:rPr>
          <w:rFonts w:ascii="Calibri" w:eastAsia="Arial" w:hAnsi="Calibri" w:cs="Calibri"/>
          <w:color w:val="auto"/>
          <w:sz w:val="22"/>
          <w:szCs w:val="22"/>
        </w:rPr>
        <w:fldChar w:fldCharType="begin">
          <w:ffData>
            <w:name w:val="Text14"/>
            <w:enabled/>
            <w:calcOnExit w:val="0"/>
            <w:textInput>
              <w:default w:val="(insert name)"/>
            </w:textInput>
          </w:ffData>
        </w:fldChar>
      </w:r>
      <w:bookmarkStart w:id="13" w:name="Text14"/>
      <w:r w:rsidR="004806D4" w:rsidRPr="004806D4">
        <w:rPr>
          <w:rFonts w:ascii="Calibri" w:eastAsia="Arial" w:hAnsi="Calibri" w:cs="Calibri"/>
          <w:color w:val="auto"/>
          <w:sz w:val="22"/>
          <w:szCs w:val="22"/>
        </w:rPr>
        <w:instrText xml:space="preserve"> FORMTEXT </w:instrText>
      </w:r>
      <w:r w:rsidR="004806D4" w:rsidRPr="004806D4">
        <w:rPr>
          <w:rFonts w:ascii="Calibri" w:eastAsia="Arial" w:hAnsi="Calibri" w:cs="Calibri"/>
          <w:color w:val="auto"/>
          <w:sz w:val="22"/>
          <w:szCs w:val="22"/>
        </w:rPr>
      </w:r>
      <w:r w:rsidR="004806D4" w:rsidRPr="004806D4">
        <w:rPr>
          <w:rFonts w:ascii="Calibri" w:eastAsia="Arial" w:hAnsi="Calibri" w:cs="Calibri"/>
          <w:color w:val="auto"/>
          <w:sz w:val="22"/>
          <w:szCs w:val="22"/>
        </w:rPr>
        <w:fldChar w:fldCharType="separate"/>
      </w:r>
      <w:r w:rsidR="004806D4" w:rsidRPr="004806D4">
        <w:rPr>
          <w:rFonts w:ascii="Calibri" w:eastAsia="Arial" w:hAnsi="Calibri" w:cs="Calibri"/>
          <w:noProof/>
          <w:color w:val="auto"/>
          <w:sz w:val="22"/>
          <w:szCs w:val="22"/>
        </w:rPr>
        <w:t>(insert name)</w:t>
      </w:r>
      <w:r w:rsidR="004806D4" w:rsidRPr="004806D4">
        <w:rPr>
          <w:rFonts w:ascii="Calibri" w:eastAsia="Arial" w:hAnsi="Calibri" w:cs="Calibri"/>
          <w:color w:val="auto"/>
          <w:sz w:val="22"/>
          <w:szCs w:val="22"/>
        </w:rPr>
        <w:fldChar w:fldCharType="end"/>
      </w:r>
      <w:bookmarkEnd w:id="13"/>
      <w:r w:rsidR="004806D4">
        <w:rPr>
          <w:rFonts w:ascii="Calibri" w:eastAsia="Arial" w:hAnsi="Calibri" w:cs="Calibri"/>
          <w:color w:val="FF0000"/>
          <w:sz w:val="22"/>
          <w:szCs w:val="22"/>
        </w:rPr>
        <w:t xml:space="preserve"> </w:t>
      </w:r>
    </w:p>
    <w:p w:rsidR="0096248A" w:rsidRPr="00B96D07" w:rsidRDefault="0096248A" w:rsidP="0096248A">
      <w:pPr>
        <w:numPr>
          <w:ilvl w:val="0"/>
          <w:numId w:val="2"/>
        </w:numPr>
        <w:rPr>
          <w:rFonts w:ascii="Calibri" w:eastAsia="Arial" w:hAnsi="Calibri" w:cs="Calibri"/>
          <w:sz w:val="22"/>
          <w:szCs w:val="22"/>
        </w:rPr>
      </w:pPr>
      <w:r w:rsidRPr="00B96D07">
        <w:rPr>
          <w:rFonts w:ascii="Calibri" w:eastAsia="Arial" w:hAnsi="Calibri" w:cs="Calibri"/>
          <w:sz w:val="22"/>
          <w:szCs w:val="22"/>
        </w:rPr>
        <w:t>Intern transportation to and from the host business will be the responsibility of (check one):</w:t>
      </w:r>
    </w:p>
    <w:p w:rsidR="0096248A" w:rsidRPr="00B96D07" w:rsidRDefault="0096248A" w:rsidP="0096248A">
      <w:pPr>
        <w:ind w:left="720"/>
        <w:rPr>
          <w:rFonts w:ascii="Calibri" w:eastAsia="Arial" w:hAnsi="Calibri" w:cs="Calibri"/>
          <w:sz w:val="22"/>
          <w:szCs w:val="22"/>
        </w:rPr>
      </w:pPr>
      <w:r w:rsidRPr="00B96D07">
        <w:rPr>
          <w:rFonts w:ascii="Calibri" w:eastAsia="Arial" w:hAnsi="Calibri" w:cs="Calibri"/>
          <w:sz w:val="22"/>
          <w:szCs w:val="22"/>
        </w:rPr>
        <w:t>____</w:t>
      </w:r>
      <w:r w:rsidRPr="00B96D07">
        <w:rPr>
          <w:rFonts w:ascii="Calibri" w:eastAsia="Arial" w:hAnsi="Calibri" w:cs="Calibri"/>
          <w:color w:val="auto"/>
          <w:sz w:val="22"/>
          <w:szCs w:val="22"/>
        </w:rPr>
        <w:t>Participant/parent</w:t>
      </w:r>
    </w:p>
    <w:p w:rsidR="0096248A" w:rsidRPr="00B96D07" w:rsidRDefault="0096248A" w:rsidP="0096248A">
      <w:pPr>
        <w:ind w:left="720"/>
        <w:rPr>
          <w:rFonts w:ascii="Calibri" w:eastAsia="Arial" w:hAnsi="Calibri" w:cs="Calibri"/>
          <w:color w:val="auto"/>
          <w:sz w:val="22"/>
          <w:szCs w:val="22"/>
        </w:rPr>
      </w:pPr>
      <w:r w:rsidRPr="00B96D07">
        <w:rPr>
          <w:rFonts w:ascii="Calibri" w:eastAsia="Arial" w:hAnsi="Calibri" w:cs="Calibri"/>
          <w:sz w:val="22"/>
          <w:szCs w:val="22"/>
        </w:rPr>
        <w:t>____</w:t>
      </w:r>
      <w:r w:rsidRPr="00B96D07">
        <w:rPr>
          <w:rFonts w:ascii="Calibri" w:eastAsia="Arial" w:hAnsi="Calibri" w:cs="Calibri"/>
          <w:color w:val="auto"/>
          <w:sz w:val="22"/>
          <w:szCs w:val="22"/>
        </w:rPr>
        <w:t xml:space="preserve">School district </w:t>
      </w:r>
      <w:r w:rsidRPr="00B96D07">
        <w:rPr>
          <w:rFonts w:ascii="Calibri" w:eastAsia="Arial" w:hAnsi="Calibri" w:cs="Calibri"/>
          <w:color w:val="auto"/>
          <w:sz w:val="22"/>
          <w:szCs w:val="22"/>
        </w:rPr>
        <w:tab/>
      </w:r>
      <w:r w:rsidRPr="00B96D07">
        <w:rPr>
          <w:rFonts w:ascii="Calibri" w:eastAsia="Arial" w:hAnsi="Calibri" w:cs="Calibri"/>
          <w:color w:val="auto"/>
          <w:sz w:val="22"/>
          <w:szCs w:val="22"/>
        </w:rPr>
        <w:tab/>
      </w:r>
    </w:p>
    <w:p w:rsidR="0096248A" w:rsidRPr="00B96D07" w:rsidRDefault="0096248A" w:rsidP="0096248A">
      <w:pPr>
        <w:ind w:left="720"/>
        <w:rPr>
          <w:rFonts w:ascii="Calibri" w:eastAsia="Arial" w:hAnsi="Calibri" w:cs="Calibri"/>
          <w:sz w:val="22"/>
          <w:szCs w:val="22"/>
        </w:rPr>
      </w:pPr>
      <w:r w:rsidRPr="00B96D07">
        <w:rPr>
          <w:rFonts w:ascii="Calibri" w:eastAsia="Arial" w:hAnsi="Calibri" w:cs="Calibri"/>
          <w:color w:val="auto"/>
          <w:sz w:val="22"/>
          <w:szCs w:val="22"/>
        </w:rPr>
        <w:t>____</w:t>
      </w:r>
      <w:proofErr w:type="gramStart"/>
      <w:r w:rsidRPr="00B96D07">
        <w:rPr>
          <w:rFonts w:ascii="Calibri" w:eastAsia="Arial" w:hAnsi="Calibri" w:cs="Calibri"/>
          <w:color w:val="auto"/>
          <w:sz w:val="22"/>
          <w:szCs w:val="22"/>
        </w:rPr>
        <w:t>Other</w:t>
      </w:r>
      <w:proofErr w:type="gramEnd"/>
      <w:r w:rsidR="004806D4">
        <w:rPr>
          <w:rFonts w:ascii="Calibri" w:eastAsia="Arial" w:hAnsi="Calibri" w:cs="Calibri"/>
          <w:color w:val="auto"/>
          <w:sz w:val="22"/>
          <w:szCs w:val="22"/>
        </w:rPr>
        <w:fldChar w:fldCharType="begin">
          <w:ffData>
            <w:name w:val="Text15"/>
            <w:enabled/>
            <w:calcOnExit w:val="0"/>
            <w:textInput>
              <w:default w:val="(insert name)"/>
            </w:textInput>
          </w:ffData>
        </w:fldChar>
      </w:r>
      <w:bookmarkStart w:id="14" w:name="Text15"/>
      <w:r w:rsidR="004806D4">
        <w:rPr>
          <w:rFonts w:ascii="Calibri" w:eastAsia="Arial" w:hAnsi="Calibri" w:cs="Calibri"/>
          <w:color w:val="auto"/>
          <w:sz w:val="22"/>
          <w:szCs w:val="22"/>
        </w:rPr>
        <w:instrText xml:space="preserve"> FORMTEXT </w:instrText>
      </w:r>
      <w:r w:rsidR="004806D4">
        <w:rPr>
          <w:rFonts w:ascii="Calibri" w:eastAsia="Arial" w:hAnsi="Calibri" w:cs="Calibri"/>
          <w:color w:val="auto"/>
          <w:sz w:val="22"/>
          <w:szCs w:val="22"/>
        </w:rPr>
      </w:r>
      <w:r w:rsidR="004806D4">
        <w:rPr>
          <w:rFonts w:ascii="Calibri" w:eastAsia="Arial" w:hAnsi="Calibri" w:cs="Calibri"/>
          <w:color w:val="auto"/>
          <w:sz w:val="22"/>
          <w:szCs w:val="22"/>
        </w:rPr>
        <w:fldChar w:fldCharType="separate"/>
      </w:r>
      <w:r w:rsidR="004806D4">
        <w:rPr>
          <w:rFonts w:ascii="Calibri" w:eastAsia="Arial" w:hAnsi="Calibri" w:cs="Calibri"/>
          <w:noProof/>
          <w:color w:val="auto"/>
          <w:sz w:val="22"/>
          <w:szCs w:val="22"/>
        </w:rPr>
        <w:t>(insert name)</w:t>
      </w:r>
      <w:r w:rsidR="004806D4">
        <w:rPr>
          <w:rFonts w:ascii="Calibri" w:eastAsia="Arial" w:hAnsi="Calibri" w:cs="Calibri"/>
          <w:color w:val="auto"/>
          <w:sz w:val="22"/>
          <w:szCs w:val="22"/>
        </w:rPr>
        <w:fldChar w:fldCharType="end"/>
      </w:r>
      <w:bookmarkEnd w:id="14"/>
      <w:r w:rsidRPr="00B96D07">
        <w:rPr>
          <w:rFonts w:ascii="Calibri" w:eastAsia="Arial" w:hAnsi="Calibri" w:cs="Calibri"/>
          <w:color w:val="FF0000"/>
          <w:sz w:val="22"/>
          <w:szCs w:val="22"/>
        </w:rPr>
        <w:t xml:space="preserve"> </w:t>
      </w:r>
    </w:p>
    <w:p w:rsidR="0096248A" w:rsidRPr="00B96D07" w:rsidRDefault="0096248A" w:rsidP="0096248A">
      <w:pPr>
        <w:numPr>
          <w:ilvl w:val="0"/>
          <w:numId w:val="5"/>
        </w:numPr>
        <w:rPr>
          <w:rFonts w:ascii="Calibri" w:eastAsia="Arial" w:hAnsi="Calibri" w:cs="Calibri"/>
          <w:sz w:val="22"/>
          <w:szCs w:val="22"/>
        </w:rPr>
      </w:pPr>
      <w:r w:rsidRPr="00B96D07">
        <w:rPr>
          <w:rFonts w:ascii="Calibri" w:eastAsia="Arial" w:hAnsi="Calibri" w:cs="Calibri"/>
          <w:sz w:val="22"/>
          <w:szCs w:val="22"/>
        </w:rPr>
        <w:lastRenderedPageBreak/>
        <w:t>Compliance with</w:t>
      </w:r>
      <w:r w:rsidR="00DB1C62">
        <w:rPr>
          <w:rFonts w:ascii="Calibri" w:eastAsia="Arial" w:hAnsi="Calibri" w:cs="Calibri"/>
          <w:sz w:val="22"/>
          <w:szCs w:val="22"/>
        </w:rPr>
        <w:t xml:space="preserve"> </w:t>
      </w:r>
      <w:r w:rsidR="008746B5">
        <w:rPr>
          <w:rFonts w:ascii="Calibri" w:eastAsia="Arial" w:hAnsi="Calibri" w:cs="Calibri"/>
          <w:sz w:val="22"/>
          <w:szCs w:val="22"/>
        </w:rPr>
        <w:fldChar w:fldCharType="begin">
          <w:ffData>
            <w:name w:val="Text16"/>
            <w:enabled/>
            <w:calcOnExit w:val="0"/>
            <w:textInput>
              <w:default w:val="host business"/>
            </w:textInput>
          </w:ffData>
        </w:fldChar>
      </w:r>
      <w:bookmarkStart w:id="15" w:name="Text16"/>
      <w:r w:rsidR="008746B5">
        <w:rPr>
          <w:rFonts w:ascii="Calibri" w:eastAsia="Arial" w:hAnsi="Calibri" w:cs="Calibri"/>
          <w:sz w:val="22"/>
          <w:szCs w:val="22"/>
        </w:rPr>
        <w:instrText xml:space="preserve"> FORMTEXT </w:instrText>
      </w:r>
      <w:r w:rsidR="008746B5">
        <w:rPr>
          <w:rFonts w:ascii="Calibri" w:eastAsia="Arial" w:hAnsi="Calibri" w:cs="Calibri"/>
          <w:sz w:val="22"/>
          <w:szCs w:val="22"/>
        </w:rPr>
      </w:r>
      <w:r w:rsidR="008746B5">
        <w:rPr>
          <w:rFonts w:ascii="Calibri" w:eastAsia="Arial" w:hAnsi="Calibri" w:cs="Calibri"/>
          <w:sz w:val="22"/>
          <w:szCs w:val="22"/>
        </w:rPr>
        <w:fldChar w:fldCharType="separate"/>
      </w:r>
      <w:r w:rsidR="008746B5">
        <w:rPr>
          <w:rFonts w:ascii="Calibri" w:eastAsia="Arial" w:hAnsi="Calibri" w:cs="Calibri"/>
          <w:noProof/>
          <w:sz w:val="22"/>
          <w:szCs w:val="22"/>
        </w:rPr>
        <w:t>host business</w:t>
      </w:r>
      <w:r w:rsidR="008746B5">
        <w:rPr>
          <w:rFonts w:ascii="Calibri" w:eastAsia="Arial" w:hAnsi="Calibri" w:cs="Calibri"/>
          <w:sz w:val="22"/>
          <w:szCs w:val="22"/>
        </w:rPr>
        <w:fldChar w:fldCharType="end"/>
      </w:r>
      <w:bookmarkEnd w:id="15"/>
      <w:r w:rsidRPr="00B96D07">
        <w:rPr>
          <w:rFonts w:ascii="Calibri" w:eastAsia="Arial" w:hAnsi="Calibri" w:cs="Calibri"/>
          <w:sz w:val="22"/>
          <w:szCs w:val="22"/>
        </w:rPr>
        <w:t xml:space="preserve"> guidelines/requirements for being an Intern on-site is the responsibility of the Intern and parent/guardian.</w:t>
      </w:r>
    </w:p>
    <w:p w:rsidR="0096248A" w:rsidRPr="00B96D07" w:rsidRDefault="0096248A" w:rsidP="0096248A">
      <w:pPr>
        <w:numPr>
          <w:ilvl w:val="0"/>
          <w:numId w:val="5"/>
        </w:numPr>
        <w:rPr>
          <w:rFonts w:ascii="Calibri" w:eastAsia="Arial" w:hAnsi="Calibri" w:cs="Calibri"/>
          <w:sz w:val="22"/>
          <w:szCs w:val="22"/>
        </w:rPr>
      </w:pPr>
      <w:r w:rsidRPr="00B96D07">
        <w:rPr>
          <w:rFonts w:ascii="Calibri" w:eastAsia="Arial" w:hAnsi="Calibri" w:cs="Calibri"/>
          <w:bCs/>
          <w:color w:val="auto"/>
          <w:sz w:val="22"/>
          <w:szCs w:val="22"/>
        </w:rPr>
        <w:t xml:space="preserve">Project SEARCH Staff </w:t>
      </w:r>
      <w:r w:rsidRPr="00B96D07">
        <w:rPr>
          <w:rFonts w:ascii="Calibri" w:hAnsi="Calibri"/>
          <w:color w:val="auto"/>
          <w:sz w:val="22"/>
          <w:szCs w:val="22"/>
        </w:rPr>
        <w:t xml:space="preserve">will ensure completion of necessary documentation relevant for billing, continued program participation, and successful training program completion. Documentation </w:t>
      </w:r>
      <w:r w:rsidR="00337122">
        <w:rPr>
          <w:rFonts w:ascii="Calibri" w:hAnsi="Calibri"/>
          <w:color w:val="auto"/>
          <w:sz w:val="22"/>
          <w:szCs w:val="22"/>
        </w:rPr>
        <w:t>will</w:t>
      </w:r>
      <w:r w:rsidRPr="00B96D07">
        <w:rPr>
          <w:rFonts w:ascii="Calibri" w:hAnsi="Calibri"/>
          <w:color w:val="auto"/>
          <w:sz w:val="22"/>
          <w:szCs w:val="22"/>
        </w:rPr>
        <w:t xml:space="preserve"> include information regarding each intern’s individual task analysis; departmental on-site evaluations; skill acquisition/progression of skills; </w:t>
      </w:r>
      <w:r w:rsidRPr="00B96D07">
        <w:rPr>
          <w:rFonts w:ascii="Calibri" w:eastAsia="Arial" w:hAnsi="Calibri" w:cs="Calibri"/>
          <w:sz w:val="22"/>
          <w:szCs w:val="22"/>
        </w:rPr>
        <w:t xml:space="preserve">ability to meet performance expectations of the host business; </w:t>
      </w:r>
      <w:r w:rsidRPr="00B96D07">
        <w:rPr>
          <w:rFonts w:ascii="Calibri" w:hAnsi="Calibri"/>
          <w:color w:val="auto"/>
          <w:sz w:val="22"/>
          <w:szCs w:val="22"/>
        </w:rPr>
        <w:t>and overall training performance.</w:t>
      </w:r>
    </w:p>
    <w:p w:rsidR="0096248A" w:rsidRPr="00B96D07" w:rsidRDefault="0096248A" w:rsidP="0096248A">
      <w:pPr>
        <w:numPr>
          <w:ilvl w:val="0"/>
          <w:numId w:val="5"/>
        </w:numPr>
        <w:rPr>
          <w:rFonts w:ascii="Calibri" w:eastAsia="Arial" w:hAnsi="Calibri" w:cs="Calibri"/>
          <w:sz w:val="22"/>
          <w:szCs w:val="22"/>
        </w:rPr>
      </w:pPr>
      <w:r w:rsidRPr="00B96D07">
        <w:rPr>
          <w:rFonts w:ascii="Calibri" w:eastAsia="Arial" w:hAnsi="Calibri" w:cs="Calibri"/>
          <w:sz w:val="22"/>
          <w:szCs w:val="22"/>
        </w:rPr>
        <w:t xml:space="preserve">If the intern is not projected to meet performance expectations by the estimated quarterly dates/end of the rotation, the </w:t>
      </w:r>
      <w:r w:rsidRPr="00B96D07">
        <w:rPr>
          <w:rFonts w:ascii="Calibri" w:eastAsia="Arial" w:hAnsi="Calibri" w:cs="Calibri"/>
          <w:bCs/>
          <w:color w:val="auto"/>
          <w:sz w:val="22"/>
          <w:szCs w:val="22"/>
        </w:rPr>
        <w:t xml:space="preserve">Project SEARCH Staff will convene a meeting with the </w:t>
      </w:r>
      <w:r w:rsidRPr="00337122">
        <w:rPr>
          <w:rFonts w:ascii="Calibri" w:eastAsia="Arial" w:hAnsi="Calibri" w:cs="Calibri"/>
          <w:b/>
          <w:bCs/>
          <w:color w:val="auto"/>
          <w:sz w:val="22"/>
          <w:szCs w:val="22"/>
        </w:rPr>
        <w:t>Project SEARCH Steering Committee</w:t>
      </w:r>
      <w:r w:rsidRPr="00B96D07">
        <w:rPr>
          <w:rFonts w:ascii="Calibri" w:eastAsia="Arial" w:hAnsi="Calibri" w:cs="Calibri"/>
          <w:bCs/>
          <w:color w:val="auto"/>
          <w:sz w:val="22"/>
          <w:szCs w:val="22"/>
        </w:rPr>
        <w:t xml:space="preserve"> </w:t>
      </w:r>
      <w:r w:rsidRPr="00B96D07">
        <w:rPr>
          <w:rFonts w:ascii="Calibri" w:eastAsia="Arial" w:hAnsi="Calibri" w:cs="Calibri"/>
          <w:sz w:val="22"/>
          <w:szCs w:val="22"/>
        </w:rPr>
        <w:t>as soon as possible to discuss next actions, and, if appropriate, a plan for exiting the program.</w:t>
      </w:r>
    </w:p>
    <w:p w:rsidR="0096248A" w:rsidRPr="00B96D07" w:rsidRDefault="0096248A" w:rsidP="0096248A">
      <w:pPr>
        <w:numPr>
          <w:ilvl w:val="0"/>
          <w:numId w:val="5"/>
        </w:numPr>
        <w:rPr>
          <w:rFonts w:ascii="Calibri" w:eastAsia="Arial" w:hAnsi="Calibri" w:cs="Calibri"/>
          <w:sz w:val="22"/>
          <w:szCs w:val="22"/>
        </w:rPr>
      </w:pPr>
      <w:r w:rsidRPr="00B96D07">
        <w:rPr>
          <w:rFonts w:ascii="Calibri" w:eastAsia="Arial" w:hAnsi="Calibri" w:cs="Calibri"/>
          <w:sz w:val="22"/>
          <w:szCs w:val="22"/>
        </w:rPr>
        <w:t>Assist in establishing intern eligibility guidelines and selection of Project SEARCH Participants/Interns as a participating member of the</w:t>
      </w:r>
      <w:r w:rsidRPr="00B96D07">
        <w:rPr>
          <w:rFonts w:ascii="Calibri" w:eastAsia="Arial" w:hAnsi="Calibri" w:cs="Calibri"/>
          <w:bCs/>
          <w:color w:val="auto"/>
          <w:sz w:val="22"/>
          <w:szCs w:val="22"/>
        </w:rPr>
        <w:t xml:space="preserve"> </w:t>
      </w:r>
      <w:r w:rsidRPr="00B96D07">
        <w:rPr>
          <w:rFonts w:ascii="Calibri" w:eastAsia="Arial" w:hAnsi="Calibri" w:cs="Calibri"/>
          <w:b/>
          <w:bCs/>
          <w:color w:val="auto"/>
          <w:sz w:val="22"/>
          <w:szCs w:val="22"/>
        </w:rPr>
        <w:t>Project SEARCH Steering Committee</w:t>
      </w:r>
      <w:r w:rsidRPr="00B96D07">
        <w:rPr>
          <w:rFonts w:ascii="Calibri" w:eastAsia="Arial" w:hAnsi="Calibri" w:cs="Calibri"/>
          <w:sz w:val="22"/>
          <w:szCs w:val="22"/>
        </w:rPr>
        <w:t>.</w:t>
      </w:r>
    </w:p>
    <w:p w:rsidR="0096248A" w:rsidRPr="00B96D07" w:rsidRDefault="0096248A" w:rsidP="0096248A">
      <w:pPr>
        <w:numPr>
          <w:ilvl w:val="0"/>
          <w:numId w:val="5"/>
        </w:numPr>
        <w:rPr>
          <w:rFonts w:ascii="Calibri" w:eastAsia="Arial" w:hAnsi="Calibri" w:cs="Calibri"/>
          <w:sz w:val="22"/>
          <w:szCs w:val="22"/>
        </w:rPr>
      </w:pPr>
      <w:r w:rsidRPr="00B96D07">
        <w:rPr>
          <w:rFonts w:ascii="Calibri" w:eastAsia="Arial" w:hAnsi="Calibri" w:cs="Calibri"/>
          <w:sz w:val="22"/>
          <w:szCs w:val="22"/>
        </w:rPr>
        <w:t xml:space="preserve">Assist with the coordination of education and training activities for </w:t>
      </w:r>
      <w:r w:rsidRPr="00B96D07">
        <w:rPr>
          <w:rFonts w:ascii="Calibri" w:eastAsia="Arial" w:hAnsi="Calibri" w:cs="Calibri"/>
          <w:color w:val="auto"/>
          <w:sz w:val="22"/>
          <w:szCs w:val="22"/>
        </w:rPr>
        <w:t>host business</w:t>
      </w:r>
      <w:r w:rsidRPr="00B96D07">
        <w:rPr>
          <w:rFonts w:ascii="Calibri" w:eastAsia="Arial" w:hAnsi="Calibri" w:cs="Calibri"/>
          <w:sz w:val="22"/>
          <w:szCs w:val="22"/>
        </w:rPr>
        <w:t xml:space="preserve"> employees regarding disability awareness and employment information.</w:t>
      </w:r>
    </w:p>
    <w:p w:rsidR="0096248A" w:rsidRPr="00B96D07" w:rsidRDefault="0096248A" w:rsidP="0096248A">
      <w:pPr>
        <w:numPr>
          <w:ilvl w:val="0"/>
          <w:numId w:val="5"/>
        </w:numPr>
        <w:rPr>
          <w:rFonts w:ascii="Calibri" w:eastAsia="Arial" w:hAnsi="Calibri" w:cs="Calibri"/>
          <w:sz w:val="22"/>
          <w:szCs w:val="22"/>
        </w:rPr>
      </w:pPr>
      <w:r w:rsidRPr="00B96D07">
        <w:rPr>
          <w:rFonts w:ascii="Calibri" w:eastAsia="Arial" w:hAnsi="Calibri" w:cs="Calibri"/>
          <w:sz w:val="22"/>
          <w:szCs w:val="22"/>
        </w:rPr>
        <w:t>Assist with the collection of required data on intern outcomes and provide information to</w:t>
      </w:r>
      <w:r w:rsidR="00DB1C62">
        <w:rPr>
          <w:rFonts w:ascii="Calibri" w:eastAsia="Arial" w:hAnsi="Calibri" w:cs="Calibri"/>
          <w:sz w:val="22"/>
          <w:szCs w:val="22"/>
        </w:rPr>
        <w:t xml:space="preserve"> </w:t>
      </w:r>
      <w:r w:rsidR="008746B5">
        <w:rPr>
          <w:rFonts w:ascii="Calibri" w:eastAsia="Arial" w:hAnsi="Calibri" w:cs="Calibri"/>
          <w:sz w:val="22"/>
          <w:szCs w:val="22"/>
        </w:rPr>
        <w:fldChar w:fldCharType="begin">
          <w:ffData>
            <w:name w:val="Text17"/>
            <w:enabled/>
            <w:calcOnExit w:val="0"/>
            <w:textInput>
              <w:default w:val="insert name"/>
            </w:textInput>
          </w:ffData>
        </w:fldChar>
      </w:r>
      <w:bookmarkStart w:id="16" w:name="Text17"/>
      <w:r w:rsidR="008746B5">
        <w:rPr>
          <w:rFonts w:ascii="Calibri" w:eastAsia="Arial" w:hAnsi="Calibri" w:cs="Calibri"/>
          <w:sz w:val="22"/>
          <w:szCs w:val="22"/>
        </w:rPr>
        <w:instrText xml:space="preserve"> FORMTEXT </w:instrText>
      </w:r>
      <w:r w:rsidR="008746B5">
        <w:rPr>
          <w:rFonts w:ascii="Calibri" w:eastAsia="Arial" w:hAnsi="Calibri" w:cs="Calibri"/>
          <w:sz w:val="22"/>
          <w:szCs w:val="22"/>
        </w:rPr>
      </w:r>
      <w:r w:rsidR="008746B5">
        <w:rPr>
          <w:rFonts w:ascii="Calibri" w:eastAsia="Arial" w:hAnsi="Calibri" w:cs="Calibri"/>
          <w:sz w:val="22"/>
          <w:szCs w:val="22"/>
        </w:rPr>
        <w:fldChar w:fldCharType="separate"/>
      </w:r>
      <w:r w:rsidR="008746B5">
        <w:rPr>
          <w:rFonts w:ascii="Calibri" w:eastAsia="Arial" w:hAnsi="Calibri" w:cs="Calibri"/>
          <w:noProof/>
          <w:sz w:val="22"/>
          <w:szCs w:val="22"/>
        </w:rPr>
        <w:t>insert name</w:t>
      </w:r>
      <w:r w:rsidR="008746B5">
        <w:rPr>
          <w:rFonts w:ascii="Calibri" w:eastAsia="Arial" w:hAnsi="Calibri" w:cs="Calibri"/>
          <w:sz w:val="22"/>
          <w:szCs w:val="22"/>
        </w:rPr>
        <w:fldChar w:fldCharType="end"/>
      </w:r>
      <w:bookmarkEnd w:id="16"/>
      <w:r w:rsidR="004806D4">
        <w:rPr>
          <w:rFonts w:ascii="Calibri" w:eastAsia="Arial" w:hAnsi="Calibri" w:cs="Calibri"/>
          <w:sz w:val="22"/>
          <w:szCs w:val="22"/>
        </w:rPr>
        <w:t>,</w:t>
      </w:r>
      <w:r w:rsidRPr="00B96D07">
        <w:rPr>
          <w:rFonts w:ascii="Calibri" w:eastAsia="Arial" w:hAnsi="Calibri" w:cs="Calibri"/>
          <w:color w:val="FF0000"/>
          <w:sz w:val="22"/>
          <w:szCs w:val="22"/>
        </w:rPr>
        <w:t xml:space="preserve"> </w:t>
      </w:r>
      <w:r w:rsidRPr="00337122">
        <w:rPr>
          <w:rFonts w:ascii="Calibri" w:eastAsia="Arial" w:hAnsi="Calibri" w:cs="Calibri"/>
          <w:color w:val="auto"/>
          <w:sz w:val="22"/>
          <w:szCs w:val="22"/>
        </w:rPr>
        <w:t xml:space="preserve">Party to this Agreement who will be the primary responsible party for the completion and submission of a written report </w:t>
      </w:r>
      <w:r w:rsidRPr="00B96D07">
        <w:rPr>
          <w:rFonts w:ascii="Calibri" w:eastAsia="Arial" w:hAnsi="Calibri" w:cs="Calibri"/>
          <w:sz w:val="22"/>
          <w:szCs w:val="22"/>
        </w:rPr>
        <w:t>on a quarterly basis to the Offices of Special Education</w:t>
      </w:r>
      <w:r w:rsidRPr="00B96D07">
        <w:rPr>
          <w:rFonts w:ascii="Calibri" w:eastAsia="Arial" w:hAnsi="Calibri" w:cs="Calibri"/>
          <w:color w:val="auto"/>
          <w:sz w:val="22"/>
          <w:szCs w:val="22"/>
        </w:rPr>
        <w:t xml:space="preserve">, to </w:t>
      </w:r>
      <w:r w:rsidRPr="00B96D07">
        <w:rPr>
          <w:rFonts w:ascii="Calibri" w:eastAsia="Arial" w:hAnsi="Calibri" w:cs="Calibri"/>
          <w:sz w:val="22"/>
          <w:szCs w:val="22"/>
        </w:rPr>
        <w:t>Adult Learning and Rehabilitation Services-Vocational Rehabilitation, and the designated Missouri consultant with Cincinnati Project SEARCH.</w:t>
      </w:r>
    </w:p>
    <w:p w:rsidR="0096248A" w:rsidRPr="00B96D07" w:rsidRDefault="00067C8A" w:rsidP="0096248A">
      <w:pPr>
        <w:numPr>
          <w:ilvl w:val="0"/>
          <w:numId w:val="5"/>
        </w:numPr>
        <w:rPr>
          <w:rFonts w:ascii="Calibri" w:eastAsia="Arial" w:hAnsi="Calibri" w:cs="Calibri"/>
          <w:sz w:val="22"/>
          <w:szCs w:val="22"/>
        </w:rPr>
      </w:pPr>
      <w:r w:rsidRPr="00B96D07">
        <w:rPr>
          <w:rFonts w:ascii="Calibri" w:eastAsia="Arial" w:hAnsi="Calibri" w:cs="Calibri"/>
          <w:sz w:val="22"/>
          <w:szCs w:val="22"/>
        </w:rPr>
        <w:t>Consult</w:t>
      </w:r>
      <w:r w:rsidR="0096248A" w:rsidRPr="00B96D07">
        <w:rPr>
          <w:rFonts w:ascii="Calibri" w:eastAsia="Arial" w:hAnsi="Calibri" w:cs="Calibri"/>
          <w:sz w:val="22"/>
          <w:szCs w:val="22"/>
        </w:rPr>
        <w:t xml:space="preserve"> with Cincinnati Project SEARCH for technical assistance, data collection and other issues related to model integrity.</w:t>
      </w:r>
    </w:p>
    <w:p w:rsidR="0096248A" w:rsidRPr="00B96D07" w:rsidRDefault="0096248A" w:rsidP="0096248A">
      <w:pPr>
        <w:numPr>
          <w:ilvl w:val="0"/>
          <w:numId w:val="5"/>
        </w:numPr>
        <w:rPr>
          <w:rFonts w:ascii="Calibri" w:eastAsia="Arial" w:hAnsi="Calibri" w:cs="Calibri"/>
          <w:sz w:val="22"/>
          <w:szCs w:val="22"/>
        </w:rPr>
      </w:pPr>
      <w:r w:rsidRPr="00B96D07">
        <w:rPr>
          <w:rFonts w:ascii="Calibri" w:eastAsia="Arial" w:hAnsi="Calibri" w:cs="Calibri"/>
          <w:sz w:val="22"/>
          <w:szCs w:val="22"/>
        </w:rPr>
        <w:t>Assist with public relations activities to promote the Project SEARCH Program.</w:t>
      </w:r>
    </w:p>
    <w:p w:rsidR="0096248A" w:rsidRDefault="0096248A" w:rsidP="0096248A">
      <w:pPr>
        <w:numPr>
          <w:ilvl w:val="0"/>
          <w:numId w:val="5"/>
        </w:numPr>
        <w:rPr>
          <w:rFonts w:ascii="Calibri" w:eastAsia="Arial" w:hAnsi="Calibri" w:cs="Calibri"/>
          <w:sz w:val="22"/>
          <w:szCs w:val="22"/>
        </w:rPr>
      </w:pPr>
      <w:r w:rsidRPr="00B96D07">
        <w:rPr>
          <w:rFonts w:ascii="Calibri" w:eastAsia="Arial" w:hAnsi="Calibri" w:cs="Calibri"/>
          <w:sz w:val="22"/>
          <w:szCs w:val="22"/>
        </w:rPr>
        <w:t xml:space="preserve">Assist in coordination, planning and implementation efforts to ensure Project SEARCH Participant/Intern meets program eligibility requirements, the Project SEARCH program is moving forward within the framework of the projected timeline, and to facilitate the successful employment outcomes of </w:t>
      </w:r>
      <w:r w:rsidR="00067C8A" w:rsidRPr="00B96D07">
        <w:rPr>
          <w:rFonts w:ascii="Calibri" w:eastAsia="Arial" w:hAnsi="Calibri" w:cs="Calibri"/>
          <w:sz w:val="22"/>
          <w:szCs w:val="22"/>
        </w:rPr>
        <w:t>Participants/Interns completing the program</w:t>
      </w:r>
      <w:r w:rsidRPr="00B96D07">
        <w:rPr>
          <w:rFonts w:ascii="Calibri" w:eastAsia="Arial" w:hAnsi="Calibri" w:cs="Calibri"/>
          <w:sz w:val="22"/>
          <w:szCs w:val="22"/>
        </w:rPr>
        <w:t>.</w:t>
      </w:r>
    </w:p>
    <w:p w:rsidR="009F7045" w:rsidRPr="00544052" w:rsidRDefault="00D93B95" w:rsidP="009F7045">
      <w:pPr>
        <w:numPr>
          <w:ilvl w:val="0"/>
          <w:numId w:val="5"/>
        </w:numPr>
        <w:spacing w:after="200"/>
        <w:contextualSpacing/>
      </w:pPr>
      <w:r w:rsidRPr="00544052">
        <w:rPr>
          <w:rFonts w:ascii="Calibri" w:eastAsia="Arial" w:hAnsi="Calibri" w:cs="Calibri"/>
          <w:sz w:val="22"/>
          <w:szCs w:val="22"/>
        </w:rPr>
        <w:t xml:space="preserve">Develop and conduct the program in accordance with Department of Labor guidelines for unpaid internships, and in compliance with requirements for an educational vs. employment relationship with the employer (see Department of Labor </w:t>
      </w:r>
      <w:hyperlink r:id="rId10" w:history="1">
        <w:r w:rsidRPr="00544052">
          <w:rPr>
            <w:rStyle w:val="Hyperlink"/>
            <w:rFonts w:ascii="Calibri" w:eastAsia="Arial" w:hAnsi="Calibri" w:cs="Calibri"/>
            <w:sz w:val="22"/>
            <w:szCs w:val="22"/>
          </w:rPr>
          <w:t>Fact Sheet #13</w:t>
        </w:r>
      </w:hyperlink>
      <w:r w:rsidRPr="00544052">
        <w:rPr>
          <w:rFonts w:ascii="Calibri" w:eastAsia="Arial" w:hAnsi="Calibri" w:cs="Calibri"/>
          <w:sz w:val="22"/>
          <w:szCs w:val="22"/>
        </w:rPr>
        <w:t xml:space="preserve"> and Department of Labor </w:t>
      </w:r>
      <w:hyperlink r:id="rId11" w:history="1">
        <w:r w:rsidRPr="00544052">
          <w:rPr>
            <w:rStyle w:val="Hyperlink"/>
            <w:rFonts w:ascii="Calibri" w:eastAsia="Arial" w:hAnsi="Calibri" w:cs="Calibri"/>
            <w:sz w:val="22"/>
            <w:szCs w:val="22"/>
          </w:rPr>
          <w:t>Fact Sheet #71</w:t>
        </w:r>
      </w:hyperlink>
      <w:r w:rsidRPr="00544052">
        <w:rPr>
          <w:rFonts w:ascii="Calibri" w:eastAsia="Arial" w:hAnsi="Calibri" w:cs="Calibri"/>
          <w:sz w:val="22"/>
          <w:szCs w:val="22"/>
        </w:rPr>
        <w:t>). In addition, t</w:t>
      </w:r>
      <w:r w:rsidR="009F7045" w:rsidRPr="00544052">
        <w:rPr>
          <w:rFonts w:asciiTheme="minorHAnsi" w:hAnsiTheme="minorHAnsi"/>
          <w:color w:val="auto"/>
          <w:sz w:val="22"/>
          <w:szCs w:val="22"/>
        </w:rPr>
        <w:t>his program will follow the guidelines from the United States Department of Labor (USDOL) and the United States Department of Education with respect to the application of the Fair Labor Standards Act (FLSA) to community-based work programs for students with disabilities.  These guidelines provide that students with disabilities are not considered employees who must be compensated for purposes when the criteria in the guidelines are met.  The guidelines are located on the USDOL’s website at:</w:t>
      </w:r>
      <w:r w:rsidR="009F7045" w:rsidRPr="00544052">
        <w:rPr>
          <w:color w:val="FF0000"/>
        </w:rPr>
        <w:t xml:space="preserve"> </w:t>
      </w:r>
      <w:hyperlink r:id="rId12" w:history="1">
        <w:r w:rsidRPr="00544052">
          <w:rPr>
            <w:rStyle w:val="Hyperlink"/>
          </w:rPr>
          <w:t>Wage and Hour Division (WHD) - U.S. Department of Labor</w:t>
        </w:r>
      </w:hyperlink>
      <w:r w:rsidRPr="00544052">
        <w:rPr>
          <w:color w:val="auto"/>
        </w:rPr>
        <w:t>.</w:t>
      </w:r>
      <w:bookmarkStart w:id="17" w:name="_GoBack"/>
      <w:bookmarkEnd w:id="17"/>
    </w:p>
    <w:p w:rsidR="0096248A" w:rsidRPr="00B96D07" w:rsidRDefault="0096248A" w:rsidP="0096248A">
      <w:pPr>
        <w:rPr>
          <w:rFonts w:ascii="Calibri" w:eastAsia="Arial" w:hAnsi="Calibri" w:cs="Calibri"/>
          <w:b/>
          <w:bCs/>
          <w:sz w:val="16"/>
          <w:szCs w:val="16"/>
          <w:u w:val="single"/>
        </w:rPr>
      </w:pPr>
    </w:p>
    <w:p w:rsidR="0096248A" w:rsidRPr="00B96D07" w:rsidRDefault="00733775" w:rsidP="0096248A">
      <w:pPr>
        <w:rPr>
          <w:rFonts w:ascii="Calibri" w:eastAsia="Arial" w:hAnsi="Calibri" w:cs="Calibri"/>
          <w:b/>
          <w:bCs/>
          <w:sz w:val="22"/>
          <w:szCs w:val="22"/>
          <w:u w:val="single"/>
        </w:rPr>
      </w:pPr>
      <w:r>
        <w:rPr>
          <w:rFonts w:ascii="Calibri" w:eastAsia="Arial" w:hAnsi="Calibri" w:cs="Calibri"/>
          <w:b/>
          <w:bCs/>
          <w:sz w:val="22"/>
          <w:szCs w:val="22"/>
          <w:u w:val="single"/>
        </w:rPr>
        <w:t xml:space="preserve">A.  </w:t>
      </w:r>
      <w:r w:rsidR="00FE66CC">
        <w:rPr>
          <w:rFonts w:ascii="Calibri" w:eastAsia="Arial" w:hAnsi="Calibri" w:cs="Calibri"/>
          <w:b/>
          <w:bCs/>
          <w:sz w:val="22"/>
          <w:szCs w:val="22"/>
          <w:u w:val="single"/>
        </w:rPr>
        <w:fldChar w:fldCharType="begin">
          <w:ffData>
            <w:name w:val="Text18"/>
            <w:enabled/>
            <w:calcOnExit w:val="0"/>
            <w:textInput>
              <w:default w:val="Host business "/>
            </w:textInput>
          </w:ffData>
        </w:fldChar>
      </w:r>
      <w:bookmarkStart w:id="18" w:name="Text18"/>
      <w:r w:rsidR="00FE66CC">
        <w:rPr>
          <w:rFonts w:ascii="Calibri" w:eastAsia="Arial" w:hAnsi="Calibri" w:cs="Calibri"/>
          <w:b/>
          <w:bCs/>
          <w:sz w:val="22"/>
          <w:szCs w:val="22"/>
          <w:u w:val="single"/>
        </w:rPr>
        <w:instrText xml:space="preserve"> FORMTEXT </w:instrText>
      </w:r>
      <w:r w:rsidR="00FE66CC">
        <w:rPr>
          <w:rFonts w:ascii="Calibri" w:eastAsia="Arial" w:hAnsi="Calibri" w:cs="Calibri"/>
          <w:b/>
          <w:bCs/>
          <w:sz w:val="22"/>
          <w:szCs w:val="22"/>
          <w:u w:val="single"/>
        </w:rPr>
      </w:r>
      <w:r w:rsidR="00FE66CC">
        <w:rPr>
          <w:rFonts w:ascii="Calibri" w:eastAsia="Arial" w:hAnsi="Calibri" w:cs="Calibri"/>
          <w:b/>
          <w:bCs/>
          <w:sz w:val="22"/>
          <w:szCs w:val="22"/>
          <w:u w:val="single"/>
        </w:rPr>
        <w:fldChar w:fldCharType="separate"/>
      </w:r>
      <w:r w:rsidR="00FE66CC">
        <w:rPr>
          <w:rFonts w:ascii="Calibri" w:eastAsia="Arial" w:hAnsi="Calibri" w:cs="Calibri"/>
          <w:b/>
          <w:bCs/>
          <w:noProof/>
          <w:sz w:val="22"/>
          <w:szCs w:val="22"/>
          <w:u w:val="single"/>
        </w:rPr>
        <w:t xml:space="preserve">Host business </w:t>
      </w:r>
      <w:r w:rsidR="00FE66CC">
        <w:rPr>
          <w:rFonts w:ascii="Calibri" w:eastAsia="Arial" w:hAnsi="Calibri" w:cs="Calibri"/>
          <w:b/>
          <w:bCs/>
          <w:sz w:val="22"/>
          <w:szCs w:val="22"/>
          <w:u w:val="single"/>
        </w:rPr>
        <w:fldChar w:fldCharType="end"/>
      </w:r>
      <w:bookmarkEnd w:id="18"/>
      <w:r w:rsidR="0096248A" w:rsidRPr="00B96D07">
        <w:rPr>
          <w:rFonts w:ascii="Calibri" w:eastAsia="Arial" w:hAnsi="Calibri" w:cs="Calibri"/>
          <w:b/>
          <w:bCs/>
          <w:sz w:val="22"/>
          <w:szCs w:val="22"/>
          <w:u w:val="single"/>
        </w:rPr>
        <w:t xml:space="preserve"> will</w:t>
      </w:r>
      <w:r w:rsidR="0096248A" w:rsidRPr="00B96D07">
        <w:rPr>
          <w:rFonts w:ascii="Calibri" w:eastAsia="Arial" w:hAnsi="Calibri" w:cs="Calibri"/>
          <w:b/>
          <w:bCs/>
          <w:sz w:val="22"/>
          <w:szCs w:val="22"/>
        </w:rPr>
        <w:t>:</w:t>
      </w:r>
    </w:p>
    <w:p w:rsidR="0096248A" w:rsidRPr="00B96D07" w:rsidRDefault="0096248A" w:rsidP="0096248A">
      <w:pPr>
        <w:rPr>
          <w:rFonts w:ascii="Calibri" w:eastAsia="Arial" w:hAnsi="Calibri" w:cs="Calibri"/>
          <w:b/>
          <w:bCs/>
          <w:sz w:val="16"/>
          <w:szCs w:val="16"/>
        </w:rPr>
      </w:pPr>
    </w:p>
    <w:p w:rsidR="0096248A" w:rsidRPr="00B96D07" w:rsidRDefault="0096248A" w:rsidP="0096248A">
      <w:pPr>
        <w:numPr>
          <w:ilvl w:val="0"/>
          <w:numId w:val="1"/>
        </w:numPr>
        <w:rPr>
          <w:rFonts w:ascii="Calibri" w:eastAsia="Arial" w:hAnsi="Calibri" w:cs="Calibri"/>
          <w:sz w:val="22"/>
          <w:szCs w:val="22"/>
        </w:rPr>
      </w:pPr>
      <w:r w:rsidRPr="00B96D07">
        <w:rPr>
          <w:rFonts w:ascii="Calibri" w:eastAsia="Arial" w:hAnsi="Calibri" w:cs="Calibri"/>
          <w:sz w:val="22"/>
          <w:szCs w:val="22"/>
        </w:rPr>
        <w:t>Provide classroom space with reasonable technology access, which may include, but is not limited to</w:t>
      </w:r>
      <w:r w:rsidR="00337122">
        <w:rPr>
          <w:rFonts w:ascii="Calibri" w:eastAsia="Arial" w:hAnsi="Calibri" w:cs="Calibri"/>
          <w:sz w:val="22"/>
          <w:szCs w:val="22"/>
        </w:rPr>
        <w:t>,</w:t>
      </w:r>
      <w:r w:rsidRPr="00B96D07">
        <w:rPr>
          <w:rFonts w:ascii="Calibri" w:eastAsia="Arial" w:hAnsi="Calibri" w:cs="Calibri"/>
          <w:sz w:val="22"/>
          <w:szCs w:val="22"/>
        </w:rPr>
        <w:t xml:space="preserve"> the following: whi</w:t>
      </w:r>
      <w:r w:rsidR="00337122">
        <w:rPr>
          <w:rFonts w:ascii="Calibri" w:eastAsia="Arial" w:hAnsi="Calibri" w:cs="Calibri"/>
          <w:sz w:val="22"/>
          <w:szCs w:val="22"/>
        </w:rPr>
        <w:t>te board or chalk board;</w:t>
      </w:r>
      <w:r w:rsidRPr="00B96D07">
        <w:rPr>
          <w:rFonts w:ascii="Calibri" w:eastAsia="Arial" w:hAnsi="Calibri" w:cs="Calibri"/>
          <w:sz w:val="22"/>
          <w:szCs w:val="22"/>
        </w:rPr>
        <w:t xml:space="preserve"> small tables to be used as student work areas</w:t>
      </w:r>
      <w:r w:rsidR="00337122">
        <w:rPr>
          <w:rFonts w:ascii="Calibri" w:eastAsia="Arial" w:hAnsi="Calibri" w:cs="Calibri"/>
          <w:sz w:val="22"/>
          <w:szCs w:val="22"/>
        </w:rPr>
        <w:t>;</w:t>
      </w:r>
      <w:r w:rsidRPr="00B96D07">
        <w:rPr>
          <w:rFonts w:ascii="Calibri" w:eastAsia="Arial" w:hAnsi="Calibri" w:cs="Calibri"/>
          <w:sz w:val="22"/>
          <w:szCs w:val="22"/>
        </w:rPr>
        <w:t xml:space="preserve"> chairs</w:t>
      </w:r>
      <w:r w:rsidR="00337122">
        <w:rPr>
          <w:rFonts w:ascii="Calibri" w:eastAsia="Arial" w:hAnsi="Calibri" w:cs="Calibri"/>
          <w:sz w:val="22"/>
          <w:szCs w:val="22"/>
        </w:rPr>
        <w:t>;</w:t>
      </w:r>
      <w:r w:rsidRPr="00B96D07">
        <w:rPr>
          <w:rFonts w:ascii="Calibri" w:eastAsia="Arial" w:hAnsi="Calibri" w:cs="Calibri"/>
          <w:sz w:val="22"/>
          <w:szCs w:val="22"/>
        </w:rPr>
        <w:t xml:space="preserve"> locked cabinet for student files</w:t>
      </w:r>
      <w:r w:rsidR="00337122">
        <w:rPr>
          <w:rFonts w:ascii="Calibri" w:eastAsia="Arial" w:hAnsi="Calibri" w:cs="Calibri"/>
          <w:sz w:val="22"/>
          <w:szCs w:val="22"/>
        </w:rPr>
        <w:t>;</w:t>
      </w:r>
      <w:r w:rsidRPr="00B96D07">
        <w:rPr>
          <w:rFonts w:ascii="Calibri" w:eastAsia="Arial" w:hAnsi="Calibri" w:cs="Calibri"/>
          <w:sz w:val="22"/>
          <w:szCs w:val="22"/>
        </w:rPr>
        <w:t xml:space="preserve"> computer connections; and Instructor space (separate if possible), with telephone, fax, photocopy equipment, supplies, computer and email access.</w:t>
      </w:r>
    </w:p>
    <w:p w:rsidR="0096248A" w:rsidRPr="00B96D07" w:rsidRDefault="0096248A" w:rsidP="0096248A">
      <w:pPr>
        <w:rPr>
          <w:rFonts w:ascii="Calibri" w:eastAsia="Arial" w:hAnsi="Calibri" w:cs="Calibri"/>
          <w:sz w:val="16"/>
          <w:szCs w:val="16"/>
        </w:rPr>
      </w:pPr>
    </w:p>
    <w:p w:rsidR="0096248A" w:rsidRPr="00B96D07" w:rsidRDefault="0096248A" w:rsidP="0096248A">
      <w:pPr>
        <w:numPr>
          <w:ilvl w:val="0"/>
          <w:numId w:val="1"/>
        </w:numPr>
        <w:rPr>
          <w:rFonts w:ascii="Calibri" w:eastAsia="Arial" w:hAnsi="Calibri" w:cs="Calibri"/>
          <w:sz w:val="22"/>
          <w:szCs w:val="22"/>
        </w:rPr>
      </w:pPr>
      <w:r w:rsidRPr="00B96D07">
        <w:rPr>
          <w:rFonts w:ascii="Calibri" w:eastAsia="Arial" w:hAnsi="Calibri" w:cs="Calibri"/>
          <w:sz w:val="22"/>
          <w:szCs w:val="22"/>
        </w:rPr>
        <w:t xml:space="preserve">Provide a </w:t>
      </w:r>
      <w:r w:rsidRPr="00B96D07">
        <w:rPr>
          <w:rFonts w:ascii="Calibri" w:eastAsia="Arial" w:hAnsi="Calibri" w:cs="Calibri"/>
          <w:b/>
          <w:sz w:val="22"/>
          <w:szCs w:val="22"/>
        </w:rPr>
        <w:t>business liaison</w:t>
      </w:r>
      <w:r w:rsidRPr="00B96D07">
        <w:rPr>
          <w:rFonts w:ascii="Calibri" w:eastAsia="Arial" w:hAnsi="Calibri" w:cs="Calibri"/>
          <w:sz w:val="22"/>
          <w:szCs w:val="22"/>
        </w:rPr>
        <w:t xml:space="preserve"> that is available to assist with on-site departmental employment training opportunities and on site job development, to include introducing Project SEARCH staff to</w:t>
      </w:r>
      <w:r w:rsidR="00DB1C62">
        <w:rPr>
          <w:rFonts w:ascii="Calibri" w:eastAsia="Arial" w:hAnsi="Calibri" w:cs="Calibri"/>
          <w:sz w:val="22"/>
          <w:szCs w:val="22"/>
        </w:rPr>
        <w:t xml:space="preserve"> </w:t>
      </w:r>
      <w:r w:rsidR="008746B5">
        <w:rPr>
          <w:rFonts w:ascii="Calibri" w:eastAsia="Arial" w:hAnsi="Calibri" w:cs="Calibri"/>
          <w:sz w:val="22"/>
          <w:szCs w:val="22"/>
        </w:rPr>
        <w:fldChar w:fldCharType="begin">
          <w:ffData>
            <w:name w:val="Text19"/>
            <w:enabled/>
            <w:calcOnExit w:val="0"/>
            <w:textInput>
              <w:default w:val="host business "/>
            </w:textInput>
          </w:ffData>
        </w:fldChar>
      </w:r>
      <w:bookmarkStart w:id="19" w:name="Text19"/>
      <w:r w:rsidR="008746B5">
        <w:rPr>
          <w:rFonts w:ascii="Calibri" w:eastAsia="Arial" w:hAnsi="Calibri" w:cs="Calibri"/>
          <w:sz w:val="22"/>
          <w:szCs w:val="22"/>
        </w:rPr>
        <w:instrText xml:space="preserve"> FORMTEXT </w:instrText>
      </w:r>
      <w:r w:rsidR="008746B5">
        <w:rPr>
          <w:rFonts w:ascii="Calibri" w:eastAsia="Arial" w:hAnsi="Calibri" w:cs="Calibri"/>
          <w:sz w:val="22"/>
          <w:szCs w:val="22"/>
        </w:rPr>
      </w:r>
      <w:r w:rsidR="008746B5">
        <w:rPr>
          <w:rFonts w:ascii="Calibri" w:eastAsia="Arial" w:hAnsi="Calibri" w:cs="Calibri"/>
          <w:sz w:val="22"/>
          <w:szCs w:val="22"/>
        </w:rPr>
        <w:fldChar w:fldCharType="separate"/>
      </w:r>
      <w:r w:rsidR="008746B5">
        <w:rPr>
          <w:rFonts w:ascii="Calibri" w:eastAsia="Arial" w:hAnsi="Calibri" w:cs="Calibri"/>
          <w:noProof/>
          <w:sz w:val="22"/>
          <w:szCs w:val="22"/>
        </w:rPr>
        <w:t xml:space="preserve">host business </w:t>
      </w:r>
      <w:r w:rsidR="008746B5">
        <w:rPr>
          <w:rFonts w:ascii="Calibri" w:eastAsia="Arial" w:hAnsi="Calibri" w:cs="Calibri"/>
          <w:sz w:val="22"/>
          <w:szCs w:val="22"/>
        </w:rPr>
        <w:fldChar w:fldCharType="end"/>
      </w:r>
      <w:bookmarkEnd w:id="19"/>
      <w:r w:rsidRPr="00B96D07">
        <w:rPr>
          <w:rFonts w:ascii="Calibri" w:eastAsia="Arial" w:hAnsi="Calibri" w:cs="Calibri"/>
          <w:sz w:val="22"/>
          <w:szCs w:val="22"/>
        </w:rPr>
        <w:t xml:space="preserve"> staff and departmental managers/supervisors; marketing the program internally to build support and opportunities; attending </w:t>
      </w:r>
      <w:r w:rsidRPr="00B96D07">
        <w:rPr>
          <w:rFonts w:ascii="Calibri" w:eastAsia="Arial" w:hAnsi="Calibri" w:cs="Calibri"/>
          <w:color w:val="000000" w:themeColor="text1"/>
          <w:sz w:val="22"/>
          <w:szCs w:val="22"/>
        </w:rPr>
        <w:t xml:space="preserve">monthly meetings to discuss/evaluate program and student </w:t>
      </w:r>
      <w:r w:rsidRPr="00B96D07">
        <w:rPr>
          <w:rFonts w:ascii="Calibri" w:eastAsia="Arial" w:hAnsi="Calibri" w:cs="Calibri"/>
          <w:sz w:val="22"/>
          <w:szCs w:val="22"/>
        </w:rPr>
        <w:t>progress; and working with the Instructor and CRP Job Coach/Staff to reinforce workplace rules.</w:t>
      </w:r>
    </w:p>
    <w:p w:rsidR="0096248A" w:rsidRPr="00B96D07" w:rsidRDefault="0096248A" w:rsidP="0096248A">
      <w:pPr>
        <w:rPr>
          <w:rFonts w:ascii="Calibri" w:eastAsia="Arial" w:hAnsi="Calibri" w:cs="Calibri"/>
          <w:sz w:val="16"/>
          <w:szCs w:val="16"/>
        </w:rPr>
      </w:pPr>
    </w:p>
    <w:p w:rsidR="0096248A" w:rsidRPr="00B96D07" w:rsidRDefault="0096248A" w:rsidP="0096248A">
      <w:pPr>
        <w:numPr>
          <w:ilvl w:val="0"/>
          <w:numId w:val="1"/>
        </w:numPr>
        <w:rPr>
          <w:rFonts w:ascii="Calibri" w:eastAsia="Arial" w:hAnsi="Calibri" w:cs="Calibri"/>
          <w:sz w:val="22"/>
          <w:szCs w:val="22"/>
        </w:rPr>
      </w:pPr>
      <w:r w:rsidRPr="00B96D07">
        <w:rPr>
          <w:rFonts w:ascii="Calibri" w:eastAsia="Arial" w:hAnsi="Calibri" w:cs="Calibri"/>
          <w:sz w:val="22"/>
          <w:szCs w:val="22"/>
        </w:rPr>
        <w:t xml:space="preserve">Identify a </w:t>
      </w:r>
      <w:r w:rsidRPr="00B96D07">
        <w:rPr>
          <w:rFonts w:ascii="Calibri" w:eastAsia="Arial" w:hAnsi="Calibri" w:cs="Calibri"/>
          <w:b/>
          <w:sz w:val="22"/>
          <w:szCs w:val="22"/>
        </w:rPr>
        <w:t xml:space="preserve">work site supervisor and mentor </w:t>
      </w:r>
      <w:r w:rsidRPr="00B96D07">
        <w:rPr>
          <w:rFonts w:ascii="Calibri" w:eastAsia="Arial" w:hAnsi="Calibri" w:cs="Calibri"/>
          <w:sz w:val="22"/>
          <w:szCs w:val="22"/>
        </w:rPr>
        <w:t>as a point of contact</w:t>
      </w:r>
      <w:r w:rsidRPr="00B96D07">
        <w:rPr>
          <w:rFonts w:ascii="Calibri" w:eastAsia="Arial" w:hAnsi="Calibri" w:cs="Calibri"/>
          <w:b/>
          <w:sz w:val="22"/>
          <w:szCs w:val="22"/>
        </w:rPr>
        <w:t xml:space="preserve"> </w:t>
      </w:r>
      <w:r w:rsidRPr="00B96D07">
        <w:rPr>
          <w:rFonts w:ascii="Calibri" w:eastAsia="Arial" w:hAnsi="Calibri" w:cs="Calibri"/>
          <w:sz w:val="22"/>
          <w:szCs w:val="22"/>
        </w:rPr>
        <w:t>within each department where</w:t>
      </w:r>
      <w:r w:rsidRPr="00B96D07">
        <w:rPr>
          <w:rFonts w:ascii="Calibri" w:eastAsia="Arial" w:hAnsi="Calibri" w:cs="Calibri"/>
          <w:b/>
          <w:sz w:val="22"/>
          <w:szCs w:val="22"/>
        </w:rPr>
        <w:t xml:space="preserve"> </w:t>
      </w:r>
      <w:r w:rsidRPr="00B96D07">
        <w:rPr>
          <w:rFonts w:ascii="Calibri" w:eastAsia="Arial" w:hAnsi="Calibri" w:cs="Calibri"/>
          <w:sz w:val="22"/>
          <w:szCs w:val="22"/>
        </w:rPr>
        <w:t xml:space="preserve">interns receive training to work with the Instructor and CRP Job Coach/Staff to reinforce workplace rules, provide direction, feedback, and evaluation to ensure interns follow training objectives and perform specific job tasks as assigned. </w:t>
      </w:r>
    </w:p>
    <w:p w:rsidR="0096248A" w:rsidRPr="00B96D07" w:rsidRDefault="0096248A" w:rsidP="0096248A">
      <w:pPr>
        <w:pStyle w:val="ListParagraph"/>
        <w:rPr>
          <w:rFonts w:ascii="Calibri" w:eastAsia="Arial" w:hAnsi="Calibri" w:cs="Calibri"/>
          <w:sz w:val="16"/>
          <w:szCs w:val="16"/>
        </w:rPr>
      </w:pPr>
    </w:p>
    <w:p w:rsidR="0096248A" w:rsidRPr="00B96D07" w:rsidRDefault="0096248A" w:rsidP="0096248A">
      <w:pPr>
        <w:numPr>
          <w:ilvl w:val="0"/>
          <w:numId w:val="1"/>
        </w:numPr>
        <w:rPr>
          <w:rFonts w:ascii="Calibri" w:eastAsia="Arial" w:hAnsi="Calibri" w:cs="Calibri"/>
          <w:sz w:val="22"/>
          <w:szCs w:val="22"/>
        </w:rPr>
      </w:pPr>
      <w:r w:rsidRPr="00B96D07">
        <w:rPr>
          <w:rFonts w:ascii="Calibri" w:eastAsia="Arial" w:hAnsi="Calibri" w:cs="Calibri"/>
          <w:sz w:val="22"/>
          <w:szCs w:val="22"/>
        </w:rPr>
        <w:lastRenderedPageBreak/>
        <w:t>The work site supervisor will</w:t>
      </w:r>
      <w:r w:rsidRPr="00B96D07">
        <w:rPr>
          <w:rFonts w:ascii="Calibri" w:eastAsia="Arial" w:hAnsi="Calibri" w:cs="Calibri"/>
          <w:b/>
          <w:sz w:val="22"/>
          <w:szCs w:val="22"/>
        </w:rPr>
        <w:t xml:space="preserve"> </w:t>
      </w:r>
      <w:r w:rsidRPr="00B96D07">
        <w:rPr>
          <w:rFonts w:ascii="Calibri" w:eastAsia="Arial" w:hAnsi="Calibri" w:cs="Calibri"/>
          <w:sz w:val="22"/>
          <w:szCs w:val="22"/>
        </w:rPr>
        <w:t>complete the High Medium Low (HML) Assessment or similar assessment at least quarterly/or end of rotation, and submit to the Project SEARCH Staff.</w:t>
      </w:r>
    </w:p>
    <w:p w:rsidR="0096248A" w:rsidRPr="00B96D07" w:rsidRDefault="0096248A" w:rsidP="0096248A">
      <w:pPr>
        <w:pStyle w:val="ListParagraph"/>
        <w:rPr>
          <w:rFonts w:ascii="Calibri" w:eastAsia="Arial" w:hAnsi="Calibri" w:cs="Calibri"/>
          <w:sz w:val="16"/>
          <w:szCs w:val="16"/>
        </w:rPr>
      </w:pPr>
    </w:p>
    <w:p w:rsidR="0096248A" w:rsidRPr="00B96D07" w:rsidRDefault="0096248A" w:rsidP="00531C31">
      <w:pPr>
        <w:numPr>
          <w:ilvl w:val="0"/>
          <w:numId w:val="1"/>
        </w:numPr>
        <w:rPr>
          <w:rFonts w:ascii="Calibri" w:eastAsia="Arial" w:hAnsi="Calibri" w:cs="Calibri"/>
          <w:sz w:val="22"/>
          <w:szCs w:val="22"/>
        </w:rPr>
      </w:pPr>
      <w:r w:rsidRPr="00B96D07">
        <w:rPr>
          <w:rFonts w:ascii="Calibri" w:eastAsia="Arial" w:hAnsi="Calibri" w:cs="Calibri"/>
          <w:sz w:val="22"/>
          <w:szCs w:val="22"/>
        </w:rPr>
        <w:t>Provide a minimum of</w:t>
      </w:r>
      <w:r w:rsidR="0007472A">
        <w:rPr>
          <w:rFonts w:ascii="Calibri" w:eastAsia="Arial" w:hAnsi="Calibri" w:cs="Calibri"/>
          <w:sz w:val="22"/>
          <w:szCs w:val="22"/>
        </w:rPr>
        <w:t xml:space="preserve"> </w:t>
      </w:r>
      <w:r w:rsidR="0007472A">
        <w:rPr>
          <w:rFonts w:ascii="Calibri" w:eastAsia="Arial" w:hAnsi="Calibri" w:cs="Calibri"/>
          <w:sz w:val="22"/>
          <w:szCs w:val="22"/>
        </w:rPr>
        <w:fldChar w:fldCharType="begin">
          <w:ffData>
            <w:name w:val=""/>
            <w:enabled/>
            <w:calcOnExit w:val="0"/>
            <w:textInput>
              <w:default w:val="insert number"/>
            </w:textInput>
          </w:ffData>
        </w:fldChar>
      </w:r>
      <w:r w:rsidR="0007472A">
        <w:rPr>
          <w:rFonts w:ascii="Calibri" w:eastAsia="Arial" w:hAnsi="Calibri" w:cs="Calibri"/>
          <w:sz w:val="22"/>
          <w:szCs w:val="22"/>
        </w:rPr>
        <w:instrText xml:space="preserve"> FORMTEXT </w:instrText>
      </w:r>
      <w:r w:rsidR="0007472A">
        <w:rPr>
          <w:rFonts w:ascii="Calibri" w:eastAsia="Arial" w:hAnsi="Calibri" w:cs="Calibri"/>
          <w:sz w:val="22"/>
          <w:szCs w:val="22"/>
        </w:rPr>
      </w:r>
      <w:r w:rsidR="0007472A">
        <w:rPr>
          <w:rFonts w:ascii="Calibri" w:eastAsia="Arial" w:hAnsi="Calibri" w:cs="Calibri"/>
          <w:sz w:val="22"/>
          <w:szCs w:val="22"/>
        </w:rPr>
        <w:fldChar w:fldCharType="separate"/>
      </w:r>
      <w:r w:rsidR="0007472A">
        <w:rPr>
          <w:rFonts w:ascii="Calibri" w:eastAsia="Arial" w:hAnsi="Calibri" w:cs="Calibri"/>
          <w:noProof/>
          <w:sz w:val="22"/>
          <w:szCs w:val="22"/>
        </w:rPr>
        <w:t>insert number</w:t>
      </w:r>
      <w:r w:rsidR="0007472A">
        <w:rPr>
          <w:rFonts w:ascii="Calibri" w:eastAsia="Arial" w:hAnsi="Calibri" w:cs="Calibri"/>
          <w:sz w:val="22"/>
          <w:szCs w:val="22"/>
        </w:rPr>
        <w:fldChar w:fldCharType="end"/>
      </w:r>
      <w:r w:rsidR="0007472A">
        <w:rPr>
          <w:rFonts w:ascii="Calibri" w:eastAsia="Arial" w:hAnsi="Calibri" w:cs="Calibri"/>
          <w:sz w:val="22"/>
          <w:szCs w:val="22"/>
        </w:rPr>
        <w:t xml:space="preserve"> </w:t>
      </w:r>
      <w:r w:rsidR="00531C31" w:rsidRPr="00531C31">
        <w:rPr>
          <w:rFonts w:ascii="Calibri" w:eastAsia="Arial" w:hAnsi="Calibri" w:cs="Calibri"/>
          <w:sz w:val="22"/>
          <w:szCs w:val="22"/>
        </w:rPr>
        <w:t xml:space="preserve">intern work sites </w:t>
      </w:r>
      <w:r w:rsidR="00DB1C62">
        <w:rPr>
          <w:rFonts w:ascii="Calibri" w:eastAsia="Arial" w:hAnsi="Calibri" w:cs="Calibri"/>
          <w:sz w:val="22"/>
          <w:szCs w:val="22"/>
        </w:rPr>
        <w:t xml:space="preserve">within </w:t>
      </w:r>
      <w:r w:rsidR="00367811">
        <w:rPr>
          <w:rFonts w:ascii="Calibri" w:eastAsia="Arial" w:hAnsi="Calibri" w:cs="Calibri"/>
          <w:sz w:val="22"/>
          <w:szCs w:val="22"/>
        </w:rPr>
        <w:fldChar w:fldCharType="begin">
          <w:ffData>
            <w:name w:val="Text47"/>
            <w:enabled/>
            <w:calcOnExit w:val="0"/>
            <w:textInput>
              <w:default w:val="host business"/>
            </w:textInput>
          </w:ffData>
        </w:fldChar>
      </w:r>
      <w:bookmarkStart w:id="20" w:name="Text47"/>
      <w:r w:rsidR="00367811">
        <w:rPr>
          <w:rFonts w:ascii="Calibri" w:eastAsia="Arial" w:hAnsi="Calibri" w:cs="Calibri"/>
          <w:sz w:val="22"/>
          <w:szCs w:val="22"/>
        </w:rPr>
        <w:instrText xml:space="preserve"> FORMTEXT </w:instrText>
      </w:r>
      <w:r w:rsidR="00367811">
        <w:rPr>
          <w:rFonts w:ascii="Calibri" w:eastAsia="Arial" w:hAnsi="Calibri" w:cs="Calibri"/>
          <w:sz w:val="22"/>
          <w:szCs w:val="22"/>
        </w:rPr>
      </w:r>
      <w:r w:rsidR="00367811">
        <w:rPr>
          <w:rFonts w:ascii="Calibri" w:eastAsia="Arial" w:hAnsi="Calibri" w:cs="Calibri"/>
          <w:sz w:val="22"/>
          <w:szCs w:val="22"/>
        </w:rPr>
        <w:fldChar w:fldCharType="separate"/>
      </w:r>
      <w:r w:rsidR="00367811">
        <w:rPr>
          <w:rFonts w:ascii="Calibri" w:eastAsia="Arial" w:hAnsi="Calibri" w:cs="Calibri"/>
          <w:noProof/>
          <w:sz w:val="22"/>
          <w:szCs w:val="22"/>
        </w:rPr>
        <w:t>host business</w:t>
      </w:r>
      <w:r w:rsidR="00367811">
        <w:rPr>
          <w:rFonts w:ascii="Calibri" w:eastAsia="Arial" w:hAnsi="Calibri" w:cs="Calibri"/>
          <w:sz w:val="22"/>
          <w:szCs w:val="22"/>
        </w:rPr>
        <w:fldChar w:fldCharType="end"/>
      </w:r>
      <w:bookmarkEnd w:id="20"/>
      <w:r w:rsidR="004806D4">
        <w:rPr>
          <w:rFonts w:ascii="Calibri" w:eastAsia="Arial" w:hAnsi="Calibri" w:cs="Calibri"/>
          <w:sz w:val="22"/>
          <w:szCs w:val="22"/>
        </w:rPr>
        <w:t>.</w:t>
      </w:r>
    </w:p>
    <w:p w:rsidR="0096248A" w:rsidRPr="00B96D07" w:rsidRDefault="0096248A" w:rsidP="0096248A">
      <w:pPr>
        <w:pStyle w:val="ListParagraph"/>
        <w:rPr>
          <w:rFonts w:ascii="Calibri" w:eastAsia="Arial" w:hAnsi="Calibri" w:cs="Calibri"/>
          <w:sz w:val="16"/>
          <w:szCs w:val="16"/>
        </w:rPr>
      </w:pPr>
    </w:p>
    <w:p w:rsidR="0096248A" w:rsidRPr="00B96D07" w:rsidRDefault="0096248A" w:rsidP="0096248A">
      <w:pPr>
        <w:numPr>
          <w:ilvl w:val="0"/>
          <w:numId w:val="1"/>
        </w:numPr>
        <w:rPr>
          <w:rFonts w:ascii="Calibri" w:eastAsia="Arial" w:hAnsi="Calibri" w:cs="Calibri"/>
          <w:sz w:val="22"/>
          <w:szCs w:val="22"/>
        </w:rPr>
      </w:pPr>
      <w:r w:rsidRPr="00B96D07">
        <w:rPr>
          <w:rFonts w:ascii="Calibri" w:eastAsia="Arial" w:hAnsi="Calibri" w:cs="Calibri"/>
          <w:sz w:val="22"/>
          <w:szCs w:val="22"/>
        </w:rPr>
        <w:t xml:space="preserve">Assist Project SEARCH staff in defining training expectations and in completing a </w:t>
      </w:r>
      <w:r w:rsidRPr="00B96D07">
        <w:rPr>
          <w:rFonts w:ascii="Calibri" w:eastAsia="Arial" w:hAnsi="Calibri" w:cs="Calibri"/>
          <w:color w:val="auto"/>
          <w:sz w:val="22"/>
          <w:szCs w:val="22"/>
        </w:rPr>
        <w:t xml:space="preserve">comprehensive </w:t>
      </w:r>
      <w:r w:rsidRPr="00B96D07">
        <w:rPr>
          <w:rFonts w:ascii="Calibri" w:eastAsia="Arial" w:hAnsi="Calibri" w:cs="Calibri"/>
          <w:sz w:val="22"/>
          <w:szCs w:val="22"/>
        </w:rPr>
        <w:t xml:space="preserve">task analysis for those job duties required for successful completion of training. </w:t>
      </w:r>
    </w:p>
    <w:p w:rsidR="00DC580C" w:rsidRPr="00B96D07" w:rsidRDefault="00DC580C" w:rsidP="00DC580C">
      <w:pPr>
        <w:pStyle w:val="ListParagraph"/>
        <w:rPr>
          <w:rFonts w:ascii="Calibri" w:eastAsia="Arial" w:hAnsi="Calibri" w:cs="Calibri"/>
          <w:sz w:val="16"/>
          <w:szCs w:val="16"/>
        </w:rPr>
      </w:pPr>
    </w:p>
    <w:p w:rsidR="00DC580C" w:rsidRPr="00B96D07" w:rsidRDefault="00DC580C" w:rsidP="00DC580C">
      <w:pPr>
        <w:numPr>
          <w:ilvl w:val="0"/>
          <w:numId w:val="1"/>
        </w:numPr>
        <w:rPr>
          <w:rFonts w:ascii="Calibri" w:eastAsia="Arial" w:hAnsi="Calibri" w:cs="Calibri"/>
          <w:sz w:val="22"/>
          <w:szCs w:val="22"/>
        </w:rPr>
      </w:pPr>
      <w:r w:rsidRPr="00B96D07">
        <w:rPr>
          <w:rFonts w:ascii="Calibri" w:eastAsia="Arial" w:hAnsi="Calibri" w:cs="Calibri"/>
          <w:sz w:val="22"/>
          <w:szCs w:val="22"/>
        </w:rPr>
        <w:t>Assist with intern recruitment activities and participate in the student selection process.</w:t>
      </w:r>
    </w:p>
    <w:p w:rsidR="0096248A" w:rsidRPr="00B96D07" w:rsidRDefault="0096248A" w:rsidP="0096248A">
      <w:pPr>
        <w:rPr>
          <w:rFonts w:ascii="Calibri" w:eastAsia="Arial" w:hAnsi="Calibri" w:cs="Calibri"/>
          <w:sz w:val="16"/>
          <w:szCs w:val="16"/>
        </w:rPr>
      </w:pPr>
    </w:p>
    <w:p w:rsidR="0096248A" w:rsidRPr="00B96D07" w:rsidRDefault="0096248A" w:rsidP="0096248A">
      <w:pPr>
        <w:numPr>
          <w:ilvl w:val="0"/>
          <w:numId w:val="1"/>
        </w:numPr>
        <w:rPr>
          <w:rFonts w:ascii="Calibri" w:eastAsia="Arial" w:hAnsi="Calibri" w:cs="Calibri"/>
          <w:sz w:val="22"/>
          <w:szCs w:val="22"/>
        </w:rPr>
      </w:pPr>
      <w:r w:rsidRPr="00B96D07">
        <w:rPr>
          <w:rFonts w:ascii="Calibri" w:eastAsia="Arial" w:hAnsi="Calibri" w:cs="Calibri"/>
          <w:sz w:val="22"/>
          <w:szCs w:val="22"/>
        </w:rPr>
        <w:t>Provide orientation to interns and Project SEARCH staff.</w:t>
      </w:r>
    </w:p>
    <w:p w:rsidR="0096248A" w:rsidRPr="00B96D07" w:rsidRDefault="0096248A" w:rsidP="0096248A">
      <w:pPr>
        <w:rPr>
          <w:rFonts w:ascii="Calibri" w:eastAsia="Arial" w:hAnsi="Calibri" w:cs="Calibri"/>
          <w:sz w:val="16"/>
          <w:szCs w:val="16"/>
        </w:rPr>
      </w:pPr>
    </w:p>
    <w:p w:rsidR="0096248A" w:rsidRPr="00B96D07" w:rsidRDefault="0096248A" w:rsidP="0096248A">
      <w:pPr>
        <w:numPr>
          <w:ilvl w:val="0"/>
          <w:numId w:val="1"/>
        </w:numPr>
        <w:rPr>
          <w:rFonts w:ascii="Calibri" w:eastAsia="Arial" w:hAnsi="Calibri" w:cs="Calibri"/>
          <w:color w:val="000000" w:themeColor="text1"/>
          <w:sz w:val="22"/>
          <w:szCs w:val="22"/>
        </w:rPr>
      </w:pPr>
      <w:r w:rsidRPr="00B96D07">
        <w:rPr>
          <w:rFonts w:ascii="Calibri" w:eastAsia="Arial" w:hAnsi="Calibri" w:cs="Calibri"/>
          <w:sz w:val="22"/>
          <w:szCs w:val="22"/>
        </w:rPr>
        <w:t xml:space="preserve">Provide a Certificate of Achievement demonstrating proficiency for </w:t>
      </w:r>
      <w:r w:rsidRPr="00B96D07">
        <w:rPr>
          <w:rFonts w:ascii="Calibri" w:eastAsia="Arial" w:hAnsi="Calibri" w:cs="Calibri"/>
          <w:color w:val="000000" w:themeColor="text1"/>
          <w:sz w:val="22"/>
          <w:szCs w:val="22"/>
        </w:rPr>
        <w:t>Participants/Interns who complete the program.</w:t>
      </w:r>
    </w:p>
    <w:p w:rsidR="0096248A" w:rsidRPr="00B96D07" w:rsidRDefault="0096248A" w:rsidP="0096248A">
      <w:pPr>
        <w:rPr>
          <w:rFonts w:ascii="Calibri" w:eastAsia="Arial" w:hAnsi="Calibri" w:cs="Calibri"/>
          <w:sz w:val="16"/>
          <w:szCs w:val="16"/>
        </w:rPr>
      </w:pPr>
    </w:p>
    <w:p w:rsidR="0096248A" w:rsidRPr="00B96D07" w:rsidRDefault="0096248A" w:rsidP="0096248A">
      <w:pPr>
        <w:numPr>
          <w:ilvl w:val="0"/>
          <w:numId w:val="1"/>
        </w:numPr>
        <w:rPr>
          <w:rFonts w:ascii="Calibri" w:eastAsia="Arial" w:hAnsi="Calibri" w:cs="Calibri"/>
          <w:sz w:val="22"/>
          <w:szCs w:val="22"/>
        </w:rPr>
      </w:pPr>
      <w:r w:rsidRPr="00B96D07">
        <w:rPr>
          <w:rFonts w:ascii="Calibri" w:eastAsia="Arial" w:hAnsi="Calibri" w:cs="Calibri"/>
          <w:sz w:val="22"/>
          <w:szCs w:val="22"/>
        </w:rPr>
        <w:t>Provide an inclusive environment.</w:t>
      </w:r>
    </w:p>
    <w:p w:rsidR="0096248A" w:rsidRPr="00B96D07" w:rsidRDefault="0096248A" w:rsidP="0096248A">
      <w:pPr>
        <w:ind w:left="720"/>
        <w:rPr>
          <w:rFonts w:ascii="Calibri" w:eastAsia="Arial" w:hAnsi="Calibri" w:cs="Calibri"/>
          <w:sz w:val="16"/>
          <w:szCs w:val="16"/>
        </w:rPr>
      </w:pPr>
    </w:p>
    <w:p w:rsidR="0096248A" w:rsidRPr="00B96D07" w:rsidRDefault="0096248A" w:rsidP="0096248A">
      <w:pPr>
        <w:numPr>
          <w:ilvl w:val="0"/>
          <w:numId w:val="1"/>
        </w:numPr>
        <w:rPr>
          <w:rFonts w:ascii="Calibri" w:eastAsia="Arial" w:hAnsi="Calibri" w:cs="Calibri"/>
          <w:sz w:val="22"/>
          <w:szCs w:val="22"/>
        </w:rPr>
      </w:pPr>
      <w:r w:rsidRPr="00B96D07">
        <w:rPr>
          <w:rFonts w:ascii="Calibri" w:eastAsia="Arial" w:hAnsi="Calibri" w:cs="Calibri"/>
          <w:sz w:val="22"/>
          <w:szCs w:val="22"/>
        </w:rPr>
        <w:t xml:space="preserve">Provide access to hiring opportunities if intern is appropriate for an internal job opening. </w:t>
      </w:r>
    </w:p>
    <w:p w:rsidR="0096248A" w:rsidRPr="00B96D07" w:rsidRDefault="0096248A" w:rsidP="0096248A">
      <w:pPr>
        <w:rPr>
          <w:rFonts w:ascii="Calibri" w:eastAsia="Arial" w:hAnsi="Calibri" w:cs="Calibri"/>
          <w:sz w:val="16"/>
          <w:szCs w:val="16"/>
        </w:rPr>
      </w:pPr>
    </w:p>
    <w:p w:rsidR="0096248A" w:rsidRPr="00B96D07" w:rsidRDefault="0096248A" w:rsidP="0096248A">
      <w:pPr>
        <w:numPr>
          <w:ilvl w:val="0"/>
          <w:numId w:val="1"/>
        </w:numPr>
        <w:rPr>
          <w:rFonts w:ascii="Calibri" w:eastAsia="Arial" w:hAnsi="Calibri" w:cs="Calibri"/>
          <w:sz w:val="22"/>
          <w:szCs w:val="22"/>
        </w:rPr>
      </w:pPr>
      <w:r w:rsidRPr="00B96D07">
        <w:rPr>
          <w:rFonts w:ascii="Calibri" w:eastAsia="Arial" w:hAnsi="Calibri" w:cs="Calibri"/>
          <w:sz w:val="22"/>
          <w:szCs w:val="22"/>
        </w:rPr>
        <w:t>Provide badges (if appropriate) and parking access for Project SEARCH staff.</w:t>
      </w:r>
    </w:p>
    <w:p w:rsidR="0096248A" w:rsidRPr="00B96D07" w:rsidRDefault="0096248A" w:rsidP="0096248A">
      <w:pPr>
        <w:pStyle w:val="ListParagraph"/>
        <w:rPr>
          <w:rFonts w:ascii="Calibri" w:eastAsia="Arial" w:hAnsi="Calibri" w:cs="Calibri"/>
          <w:sz w:val="16"/>
          <w:szCs w:val="16"/>
        </w:rPr>
      </w:pPr>
    </w:p>
    <w:p w:rsidR="0096248A" w:rsidRPr="00B96D07" w:rsidRDefault="0096248A" w:rsidP="0096248A">
      <w:pPr>
        <w:numPr>
          <w:ilvl w:val="0"/>
          <w:numId w:val="1"/>
        </w:numPr>
        <w:rPr>
          <w:rFonts w:ascii="Calibri" w:eastAsia="Arial" w:hAnsi="Calibri" w:cs="Calibri"/>
          <w:sz w:val="22"/>
          <w:szCs w:val="22"/>
        </w:rPr>
      </w:pPr>
      <w:r w:rsidRPr="00B96D07">
        <w:rPr>
          <w:rFonts w:ascii="Calibri" w:eastAsia="Arial" w:hAnsi="Calibri" w:cs="Calibri"/>
          <w:sz w:val="22"/>
          <w:szCs w:val="22"/>
        </w:rPr>
        <w:t>Provide access to conference space for Open Houses.</w:t>
      </w:r>
    </w:p>
    <w:p w:rsidR="0096248A" w:rsidRPr="00B96D07" w:rsidRDefault="0096248A" w:rsidP="0096248A">
      <w:pPr>
        <w:rPr>
          <w:rFonts w:ascii="Calibri" w:eastAsia="Arial" w:hAnsi="Calibri" w:cs="Calibri"/>
          <w:sz w:val="16"/>
          <w:szCs w:val="16"/>
        </w:rPr>
      </w:pPr>
    </w:p>
    <w:p w:rsidR="0096248A" w:rsidRPr="00B96D07" w:rsidRDefault="0096248A" w:rsidP="004412D2">
      <w:pPr>
        <w:numPr>
          <w:ilvl w:val="0"/>
          <w:numId w:val="6"/>
        </w:numPr>
        <w:rPr>
          <w:rFonts w:ascii="Calibri" w:eastAsia="Arial" w:hAnsi="Calibri" w:cs="Calibri"/>
          <w:sz w:val="22"/>
          <w:szCs w:val="22"/>
        </w:rPr>
      </w:pPr>
      <w:r w:rsidRPr="00B96D07">
        <w:rPr>
          <w:rFonts w:ascii="Calibri" w:eastAsia="Arial" w:hAnsi="Calibri" w:cs="Calibri"/>
          <w:sz w:val="22"/>
          <w:szCs w:val="22"/>
        </w:rPr>
        <w:t xml:space="preserve">Participate as a lead member of the </w:t>
      </w:r>
      <w:r w:rsidRPr="00B96D07">
        <w:rPr>
          <w:rFonts w:ascii="Calibri" w:eastAsia="Arial" w:hAnsi="Calibri" w:cs="Calibri"/>
          <w:b/>
          <w:sz w:val="22"/>
          <w:szCs w:val="22"/>
        </w:rPr>
        <w:t>Project SEARCH Business Advisory Council</w:t>
      </w:r>
      <w:r w:rsidRPr="00B96D07">
        <w:rPr>
          <w:rFonts w:ascii="Calibri" w:eastAsia="Arial" w:hAnsi="Calibri" w:cs="Calibri"/>
          <w:sz w:val="22"/>
          <w:szCs w:val="22"/>
        </w:rPr>
        <w:t xml:space="preserve"> to evaluate program progress, report outcomes, and work towards continuous improvement.</w:t>
      </w:r>
    </w:p>
    <w:p w:rsidR="00B96D07" w:rsidRPr="00B96D07" w:rsidRDefault="00B96D07" w:rsidP="00B96D07">
      <w:pPr>
        <w:ind w:left="720"/>
        <w:rPr>
          <w:rFonts w:ascii="Calibri" w:eastAsia="Arial" w:hAnsi="Calibri" w:cs="Calibri"/>
          <w:sz w:val="16"/>
          <w:szCs w:val="16"/>
        </w:rPr>
      </w:pPr>
    </w:p>
    <w:p w:rsidR="00B76498" w:rsidRPr="00B96D07" w:rsidRDefault="00B76498" w:rsidP="00B96D07">
      <w:pPr>
        <w:numPr>
          <w:ilvl w:val="0"/>
          <w:numId w:val="6"/>
        </w:numPr>
        <w:rPr>
          <w:rFonts w:ascii="Calibri" w:eastAsia="Arial" w:hAnsi="Calibri" w:cs="Calibri"/>
          <w:sz w:val="22"/>
          <w:szCs w:val="22"/>
        </w:rPr>
      </w:pPr>
      <w:r w:rsidRPr="00B96D07">
        <w:rPr>
          <w:rFonts w:ascii="Calibri" w:eastAsia="Arial" w:hAnsi="Calibri" w:cs="Calibri"/>
          <w:sz w:val="22"/>
          <w:szCs w:val="22"/>
        </w:rPr>
        <w:t xml:space="preserve">Provide </w:t>
      </w:r>
      <w:r w:rsidR="00FE1A5C" w:rsidRPr="00B96D07">
        <w:rPr>
          <w:rFonts w:ascii="Calibri" w:eastAsia="Arial" w:hAnsi="Calibri" w:cs="Calibri"/>
          <w:sz w:val="22"/>
          <w:szCs w:val="22"/>
        </w:rPr>
        <w:t xml:space="preserve">a </w:t>
      </w:r>
      <w:r w:rsidRPr="00B96D07">
        <w:rPr>
          <w:rFonts w:ascii="Calibri" w:eastAsia="Arial" w:hAnsi="Calibri" w:cs="Calibri"/>
          <w:sz w:val="22"/>
          <w:szCs w:val="22"/>
        </w:rPr>
        <w:t xml:space="preserve">representative (and a back-up representative) to attend </w:t>
      </w:r>
      <w:r w:rsidR="00337122" w:rsidRPr="00337122">
        <w:rPr>
          <w:rFonts w:ascii="Calibri" w:eastAsia="Arial" w:hAnsi="Calibri" w:cs="Calibri"/>
          <w:b/>
          <w:sz w:val="22"/>
          <w:szCs w:val="22"/>
        </w:rPr>
        <w:t xml:space="preserve">Project SEARCH </w:t>
      </w:r>
      <w:r w:rsidRPr="00337122">
        <w:rPr>
          <w:rFonts w:ascii="Calibri" w:eastAsia="Arial" w:hAnsi="Calibri" w:cs="Calibri"/>
          <w:b/>
          <w:sz w:val="22"/>
          <w:szCs w:val="22"/>
        </w:rPr>
        <w:t>Steering Committee</w:t>
      </w:r>
      <w:r w:rsidRPr="00B96D07">
        <w:rPr>
          <w:rFonts w:ascii="Calibri" w:eastAsia="Arial" w:hAnsi="Calibri" w:cs="Calibri"/>
          <w:sz w:val="22"/>
          <w:szCs w:val="22"/>
        </w:rPr>
        <w:t xml:space="preserve"> meetings as scheduled.</w:t>
      </w:r>
    </w:p>
    <w:p w:rsidR="0096248A" w:rsidRPr="00B96D07" w:rsidRDefault="0096248A" w:rsidP="0096248A">
      <w:pPr>
        <w:ind w:left="720"/>
        <w:rPr>
          <w:rFonts w:ascii="Calibri" w:eastAsia="Arial" w:hAnsi="Calibri" w:cs="Calibri"/>
          <w:sz w:val="16"/>
          <w:szCs w:val="16"/>
        </w:rPr>
      </w:pPr>
    </w:p>
    <w:p w:rsidR="0096248A" w:rsidRPr="00B96D07" w:rsidRDefault="0096248A" w:rsidP="0096248A">
      <w:pPr>
        <w:rPr>
          <w:rFonts w:ascii="Calibri" w:eastAsia="Arial" w:hAnsi="Calibri" w:cs="Calibri"/>
          <w:b/>
          <w:bCs/>
          <w:sz w:val="22"/>
          <w:szCs w:val="22"/>
        </w:rPr>
      </w:pPr>
      <w:r w:rsidRPr="00B96D07">
        <w:rPr>
          <w:rFonts w:ascii="Calibri" w:eastAsia="Arial" w:hAnsi="Calibri" w:cs="Calibri"/>
          <w:b/>
          <w:bCs/>
          <w:sz w:val="22"/>
          <w:szCs w:val="22"/>
        </w:rPr>
        <w:t xml:space="preserve">B.  </w:t>
      </w:r>
      <w:r w:rsidR="00367811">
        <w:rPr>
          <w:rFonts w:ascii="Calibri" w:eastAsia="Arial" w:hAnsi="Calibri" w:cs="Calibri"/>
          <w:b/>
          <w:bCs/>
          <w:sz w:val="22"/>
          <w:szCs w:val="22"/>
          <w:u w:val="single"/>
        </w:rPr>
        <w:fldChar w:fldCharType="begin">
          <w:ffData>
            <w:name w:val="Text21"/>
            <w:enabled/>
            <w:calcOnExit w:val="0"/>
            <w:textInput>
              <w:default w:val="Educational Partner/School District "/>
            </w:textInput>
          </w:ffData>
        </w:fldChar>
      </w:r>
      <w:bookmarkStart w:id="21" w:name="Text21"/>
      <w:r w:rsidR="00367811">
        <w:rPr>
          <w:rFonts w:ascii="Calibri" w:eastAsia="Arial" w:hAnsi="Calibri" w:cs="Calibri"/>
          <w:b/>
          <w:bCs/>
          <w:sz w:val="22"/>
          <w:szCs w:val="22"/>
          <w:u w:val="single"/>
        </w:rPr>
        <w:instrText xml:space="preserve"> FORMTEXT </w:instrText>
      </w:r>
      <w:r w:rsidR="00367811">
        <w:rPr>
          <w:rFonts w:ascii="Calibri" w:eastAsia="Arial" w:hAnsi="Calibri" w:cs="Calibri"/>
          <w:b/>
          <w:bCs/>
          <w:sz w:val="22"/>
          <w:szCs w:val="22"/>
          <w:u w:val="single"/>
        </w:rPr>
      </w:r>
      <w:r w:rsidR="00367811">
        <w:rPr>
          <w:rFonts w:ascii="Calibri" w:eastAsia="Arial" w:hAnsi="Calibri" w:cs="Calibri"/>
          <w:b/>
          <w:bCs/>
          <w:sz w:val="22"/>
          <w:szCs w:val="22"/>
          <w:u w:val="single"/>
        </w:rPr>
        <w:fldChar w:fldCharType="separate"/>
      </w:r>
      <w:r w:rsidR="00367811">
        <w:rPr>
          <w:rFonts w:ascii="Calibri" w:eastAsia="Arial" w:hAnsi="Calibri" w:cs="Calibri"/>
          <w:b/>
          <w:bCs/>
          <w:noProof/>
          <w:sz w:val="22"/>
          <w:szCs w:val="22"/>
          <w:u w:val="single"/>
        </w:rPr>
        <w:t xml:space="preserve">Educational Partner/School District </w:t>
      </w:r>
      <w:r w:rsidR="00367811">
        <w:rPr>
          <w:rFonts w:ascii="Calibri" w:eastAsia="Arial" w:hAnsi="Calibri" w:cs="Calibri"/>
          <w:b/>
          <w:bCs/>
          <w:sz w:val="22"/>
          <w:szCs w:val="22"/>
          <w:u w:val="single"/>
        </w:rPr>
        <w:fldChar w:fldCharType="end"/>
      </w:r>
      <w:bookmarkEnd w:id="21"/>
      <w:r w:rsidRPr="00B96D07">
        <w:rPr>
          <w:rFonts w:ascii="Calibri" w:eastAsia="Arial" w:hAnsi="Calibri" w:cs="Calibri"/>
          <w:b/>
          <w:bCs/>
          <w:sz w:val="22"/>
          <w:szCs w:val="22"/>
          <w:u w:val="single"/>
        </w:rPr>
        <w:t xml:space="preserve"> will</w:t>
      </w:r>
      <w:r w:rsidRPr="00B96D07">
        <w:rPr>
          <w:rFonts w:ascii="Calibri" w:eastAsia="Arial" w:hAnsi="Calibri" w:cs="Calibri"/>
          <w:b/>
          <w:bCs/>
          <w:sz w:val="22"/>
          <w:szCs w:val="22"/>
        </w:rPr>
        <w:t>:</w:t>
      </w:r>
    </w:p>
    <w:p w:rsidR="0096248A" w:rsidRPr="00B96D07" w:rsidRDefault="0096248A" w:rsidP="0096248A">
      <w:pPr>
        <w:rPr>
          <w:rFonts w:ascii="Calibri" w:eastAsia="Arial" w:hAnsi="Calibri" w:cs="Calibri"/>
          <w:b/>
          <w:bCs/>
          <w:sz w:val="16"/>
          <w:szCs w:val="16"/>
        </w:rPr>
      </w:pPr>
    </w:p>
    <w:p w:rsidR="0096248A" w:rsidRPr="00B96D07" w:rsidRDefault="0096248A" w:rsidP="0096248A">
      <w:pPr>
        <w:numPr>
          <w:ilvl w:val="0"/>
          <w:numId w:val="2"/>
        </w:numPr>
        <w:rPr>
          <w:rFonts w:ascii="Calibri" w:eastAsia="Arial" w:hAnsi="Calibri" w:cs="Calibri"/>
          <w:sz w:val="22"/>
          <w:szCs w:val="22"/>
        </w:rPr>
      </w:pPr>
      <w:r w:rsidRPr="00B96D07">
        <w:rPr>
          <w:rFonts w:ascii="Calibri" w:eastAsia="Arial" w:hAnsi="Calibri" w:cs="Calibri"/>
          <w:sz w:val="22"/>
          <w:szCs w:val="22"/>
        </w:rPr>
        <w:t xml:space="preserve">Provide a certified, Special Education teacher(s) with transition experience to teach the Project Search curricula to the interns and serve as the </w:t>
      </w:r>
      <w:r w:rsidRPr="00B96D07">
        <w:rPr>
          <w:rFonts w:ascii="Calibri" w:eastAsia="Arial" w:hAnsi="Calibri" w:cs="Calibri"/>
          <w:b/>
          <w:sz w:val="22"/>
          <w:szCs w:val="22"/>
        </w:rPr>
        <w:t>Instructor(s)</w:t>
      </w:r>
      <w:r w:rsidRPr="00B96D07">
        <w:rPr>
          <w:rFonts w:ascii="Calibri" w:eastAsia="Arial" w:hAnsi="Calibri" w:cs="Calibri"/>
          <w:sz w:val="22"/>
          <w:szCs w:val="22"/>
        </w:rPr>
        <w:t>.</w:t>
      </w:r>
    </w:p>
    <w:p w:rsidR="0096248A" w:rsidRPr="00B96D07" w:rsidRDefault="0096248A" w:rsidP="0096248A">
      <w:pPr>
        <w:rPr>
          <w:rFonts w:ascii="Calibri" w:eastAsia="Arial" w:hAnsi="Calibri" w:cs="Calibri"/>
          <w:sz w:val="16"/>
          <w:szCs w:val="16"/>
        </w:rPr>
      </w:pPr>
    </w:p>
    <w:p w:rsidR="0096248A" w:rsidRPr="00B96D07" w:rsidRDefault="0096248A" w:rsidP="0096248A">
      <w:pPr>
        <w:numPr>
          <w:ilvl w:val="0"/>
          <w:numId w:val="2"/>
        </w:numPr>
        <w:rPr>
          <w:rFonts w:ascii="Calibri" w:eastAsia="Arial" w:hAnsi="Calibri" w:cs="Calibri"/>
          <w:sz w:val="22"/>
          <w:szCs w:val="22"/>
        </w:rPr>
      </w:pPr>
      <w:r w:rsidRPr="00B96D07">
        <w:rPr>
          <w:rFonts w:ascii="Calibri" w:eastAsia="Arial" w:hAnsi="Calibri" w:cs="Calibri"/>
          <w:sz w:val="22"/>
          <w:szCs w:val="22"/>
        </w:rPr>
        <w:t xml:space="preserve">Provide other school district staff as needed to assist the Instructor in providing transition-related required IEP services to interns </w:t>
      </w:r>
      <w:proofErr w:type="gramStart"/>
      <w:r w:rsidRPr="00B96D07">
        <w:rPr>
          <w:rFonts w:ascii="Calibri" w:eastAsia="Arial" w:hAnsi="Calibri" w:cs="Calibri"/>
          <w:sz w:val="22"/>
          <w:szCs w:val="22"/>
        </w:rPr>
        <w:t>which</w:t>
      </w:r>
      <w:proofErr w:type="gramEnd"/>
      <w:r w:rsidRPr="00B96D07">
        <w:rPr>
          <w:rFonts w:ascii="Calibri" w:eastAsia="Arial" w:hAnsi="Calibri" w:cs="Calibri"/>
          <w:sz w:val="22"/>
          <w:szCs w:val="22"/>
        </w:rPr>
        <w:t xml:space="preserve"> may include, but are not limited to, interpreter services, speech/language therapy, personal care attendant services, etc. </w:t>
      </w:r>
    </w:p>
    <w:p w:rsidR="0096248A" w:rsidRPr="00B96D07" w:rsidRDefault="0096248A" w:rsidP="0096248A">
      <w:pPr>
        <w:rPr>
          <w:rFonts w:ascii="Calibri" w:eastAsia="Arial" w:hAnsi="Calibri" w:cs="Calibri"/>
          <w:sz w:val="16"/>
          <w:szCs w:val="16"/>
        </w:rPr>
      </w:pPr>
    </w:p>
    <w:p w:rsidR="0096248A" w:rsidRPr="00B96D07" w:rsidRDefault="0096248A" w:rsidP="0096248A">
      <w:pPr>
        <w:numPr>
          <w:ilvl w:val="0"/>
          <w:numId w:val="2"/>
        </w:numPr>
        <w:rPr>
          <w:rFonts w:ascii="Calibri" w:eastAsia="Arial" w:hAnsi="Calibri" w:cs="Calibri"/>
          <w:sz w:val="22"/>
          <w:szCs w:val="22"/>
        </w:rPr>
      </w:pPr>
      <w:r w:rsidRPr="00B96D07">
        <w:rPr>
          <w:rFonts w:ascii="Calibri" w:eastAsia="Arial" w:hAnsi="Calibri" w:cs="Calibri"/>
          <w:sz w:val="22"/>
          <w:szCs w:val="22"/>
        </w:rPr>
        <w:t xml:space="preserve">Develop instructional materials and teach Project SEARCH curriculum that encompass employability skills, functional academics, transition, job development and job readiness.  Project SEARCH Curriculum already approved by the Ohio Department of Education can be used or adapted for use if necessary.   </w:t>
      </w:r>
    </w:p>
    <w:p w:rsidR="00E113E8" w:rsidRPr="00B96D07" w:rsidRDefault="00E113E8" w:rsidP="00E113E8">
      <w:pPr>
        <w:pStyle w:val="ListParagraph"/>
        <w:rPr>
          <w:rFonts w:ascii="Calibri" w:eastAsia="Arial" w:hAnsi="Calibri" w:cs="Calibri"/>
          <w:sz w:val="16"/>
          <w:szCs w:val="16"/>
        </w:rPr>
      </w:pPr>
    </w:p>
    <w:p w:rsidR="00E113E8" w:rsidRPr="00B96D07" w:rsidRDefault="00E113E8" w:rsidP="0096248A">
      <w:pPr>
        <w:numPr>
          <w:ilvl w:val="0"/>
          <w:numId w:val="2"/>
        </w:numPr>
        <w:rPr>
          <w:rFonts w:ascii="Calibri" w:eastAsia="Arial" w:hAnsi="Calibri" w:cs="Calibri"/>
          <w:sz w:val="22"/>
          <w:szCs w:val="22"/>
        </w:rPr>
      </w:pPr>
      <w:r w:rsidRPr="00B96D07">
        <w:rPr>
          <w:rFonts w:ascii="Calibri" w:eastAsia="Arial" w:hAnsi="Calibri" w:cs="Calibri"/>
          <w:sz w:val="22"/>
          <w:szCs w:val="22"/>
        </w:rPr>
        <w:t>Provide paper and office supplies necessary for smooth operation of the educational portion of the program.</w:t>
      </w:r>
    </w:p>
    <w:p w:rsidR="0096248A" w:rsidRPr="00B96D07" w:rsidRDefault="0096248A" w:rsidP="0096248A">
      <w:pPr>
        <w:rPr>
          <w:rFonts w:ascii="Calibri" w:eastAsia="Arial" w:hAnsi="Calibri" w:cs="Calibri"/>
          <w:sz w:val="16"/>
          <w:szCs w:val="16"/>
        </w:rPr>
      </w:pPr>
    </w:p>
    <w:p w:rsidR="0096248A" w:rsidRPr="00B96D07" w:rsidRDefault="0096248A" w:rsidP="0096248A">
      <w:pPr>
        <w:numPr>
          <w:ilvl w:val="0"/>
          <w:numId w:val="2"/>
        </w:numPr>
        <w:rPr>
          <w:rFonts w:ascii="Calibri" w:eastAsia="Arial" w:hAnsi="Calibri" w:cs="Calibri"/>
          <w:sz w:val="22"/>
          <w:szCs w:val="22"/>
        </w:rPr>
      </w:pPr>
      <w:r w:rsidRPr="00B96D07">
        <w:rPr>
          <w:rFonts w:ascii="Calibri" w:eastAsia="Arial" w:hAnsi="Calibri" w:cs="Calibri"/>
          <w:sz w:val="22"/>
          <w:szCs w:val="22"/>
        </w:rPr>
        <w:t xml:space="preserve">Work with the </w:t>
      </w:r>
      <w:r w:rsidRPr="00B96D07">
        <w:rPr>
          <w:rFonts w:ascii="Calibri" w:eastAsia="Arial" w:hAnsi="Calibri" w:cs="Calibri"/>
          <w:color w:val="auto"/>
          <w:sz w:val="22"/>
          <w:szCs w:val="22"/>
        </w:rPr>
        <w:t>Business Liaison and CRP Job Coach/Staff</w:t>
      </w:r>
      <w:r w:rsidRPr="00B96D07">
        <w:rPr>
          <w:rFonts w:ascii="Calibri" w:eastAsia="Arial" w:hAnsi="Calibri" w:cs="Calibri"/>
          <w:sz w:val="22"/>
          <w:szCs w:val="22"/>
        </w:rPr>
        <w:t xml:space="preserve"> in the development of intern work sites, and coordinate and monitor intern activities.</w:t>
      </w:r>
    </w:p>
    <w:p w:rsidR="0096248A" w:rsidRPr="00B96D07" w:rsidRDefault="0096248A" w:rsidP="0096248A">
      <w:pPr>
        <w:pStyle w:val="ListParagraph"/>
        <w:ind w:left="0"/>
        <w:rPr>
          <w:rFonts w:ascii="Calibri" w:eastAsia="Arial" w:hAnsi="Calibri" w:cs="Calibri"/>
          <w:sz w:val="16"/>
          <w:szCs w:val="16"/>
        </w:rPr>
      </w:pPr>
    </w:p>
    <w:p w:rsidR="0096248A" w:rsidRPr="00B96D07" w:rsidRDefault="0096248A" w:rsidP="0096248A">
      <w:pPr>
        <w:numPr>
          <w:ilvl w:val="0"/>
          <w:numId w:val="2"/>
        </w:numPr>
        <w:rPr>
          <w:rFonts w:ascii="Calibri" w:eastAsia="Arial" w:hAnsi="Calibri" w:cs="Calibri"/>
          <w:sz w:val="22"/>
          <w:szCs w:val="22"/>
        </w:rPr>
      </w:pPr>
      <w:r w:rsidRPr="00B96D07">
        <w:rPr>
          <w:rFonts w:ascii="Calibri" w:eastAsia="Arial" w:hAnsi="Calibri" w:cs="Calibri"/>
          <w:sz w:val="22"/>
          <w:szCs w:val="22"/>
        </w:rPr>
        <w:t>Facilitate and coordinate intern recruitment activities.</w:t>
      </w:r>
    </w:p>
    <w:p w:rsidR="0096248A" w:rsidRPr="00B96D07" w:rsidRDefault="0096248A" w:rsidP="0096248A">
      <w:pPr>
        <w:ind w:left="720"/>
        <w:rPr>
          <w:rFonts w:ascii="Calibri" w:eastAsia="Arial" w:hAnsi="Calibri" w:cs="Calibri"/>
          <w:sz w:val="16"/>
          <w:szCs w:val="16"/>
        </w:rPr>
      </w:pPr>
    </w:p>
    <w:p w:rsidR="0096248A" w:rsidRPr="00B96D07" w:rsidRDefault="0096248A" w:rsidP="0096248A">
      <w:pPr>
        <w:numPr>
          <w:ilvl w:val="0"/>
          <w:numId w:val="2"/>
        </w:numPr>
        <w:rPr>
          <w:rFonts w:ascii="Calibri" w:eastAsia="Arial" w:hAnsi="Calibri" w:cs="Calibri"/>
          <w:sz w:val="22"/>
          <w:szCs w:val="22"/>
        </w:rPr>
      </w:pPr>
      <w:r w:rsidRPr="00B96D07">
        <w:rPr>
          <w:rFonts w:ascii="Calibri" w:eastAsia="Arial" w:hAnsi="Calibri" w:cs="Calibri"/>
          <w:sz w:val="22"/>
          <w:szCs w:val="22"/>
        </w:rPr>
        <w:t>Facilitate and coordinate intern and family involvement activities.</w:t>
      </w:r>
    </w:p>
    <w:p w:rsidR="0096248A" w:rsidRPr="00B96D07" w:rsidRDefault="0096248A" w:rsidP="0096248A">
      <w:pPr>
        <w:rPr>
          <w:rFonts w:ascii="Calibri" w:eastAsia="Arial" w:hAnsi="Calibri" w:cs="Calibri"/>
          <w:sz w:val="16"/>
          <w:szCs w:val="16"/>
        </w:rPr>
      </w:pPr>
    </w:p>
    <w:p w:rsidR="0096248A" w:rsidRPr="00B96D07" w:rsidRDefault="0096248A" w:rsidP="0096248A">
      <w:pPr>
        <w:numPr>
          <w:ilvl w:val="0"/>
          <w:numId w:val="2"/>
        </w:numPr>
        <w:rPr>
          <w:rFonts w:ascii="Calibri" w:eastAsia="Arial" w:hAnsi="Calibri" w:cs="Calibri"/>
          <w:sz w:val="22"/>
          <w:szCs w:val="22"/>
        </w:rPr>
      </w:pPr>
      <w:r w:rsidRPr="00B96D07">
        <w:rPr>
          <w:rFonts w:ascii="Calibri" w:eastAsia="Arial" w:hAnsi="Calibri" w:cs="Calibri"/>
          <w:sz w:val="22"/>
          <w:szCs w:val="22"/>
        </w:rPr>
        <w:t>Provide travel training for intern as necessary before program begins, and</w:t>
      </w:r>
      <w:r w:rsidRPr="00B96D07">
        <w:rPr>
          <w:rFonts w:ascii="Calibri" w:hAnsi="Calibri"/>
          <w:color w:val="auto"/>
          <w:sz w:val="22"/>
          <w:szCs w:val="22"/>
        </w:rPr>
        <w:t xml:space="preserve"> </w:t>
      </w:r>
      <w:r w:rsidRPr="00B96D07">
        <w:rPr>
          <w:rFonts w:ascii="Calibri" w:eastAsia="Arial" w:hAnsi="Calibri" w:cs="Calibri"/>
          <w:sz w:val="22"/>
          <w:szCs w:val="22"/>
        </w:rPr>
        <w:t xml:space="preserve">assist families in coordinating transportation to and from the </w:t>
      </w:r>
      <w:r w:rsidRPr="00B96D07">
        <w:rPr>
          <w:rFonts w:ascii="Calibri" w:eastAsia="Arial" w:hAnsi="Calibri" w:cs="Calibri"/>
          <w:color w:val="auto"/>
          <w:sz w:val="22"/>
          <w:szCs w:val="22"/>
        </w:rPr>
        <w:t>host business,</w:t>
      </w:r>
      <w:r w:rsidRPr="00B96D07">
        <w:rPr>
          <w:rFonts w:ascii="Calibri" w:eastAsia="Arial" w:hAnsi="Calibri" w:cs="Calibri"/>
          <w:color w:val="FF0000"/>
          <w:sz w:val="22"/>
          <w:szCs w:val="22"/>
        </w:rPr>
        <w:t xml:space="preserve"> </w:t>
      </w:r>
      <w:r w:rsidRPr="00B96D07">
        <w:rPr>
          <w:rFonts w:ascii="Calibri" w:eastAsia="Arial" w:hAnsi="Calibri" w:cs="Calibri"/>
          <w:color w:val="auto"/>
          <w:sz w:val="22"/>
          <w:szCs w:val="22"/>
        </w:rPr>
        <w:t>if required.</w:t>
      </w:r>
    </w:p>
    <w:p w:rsidR="0096248A" w:rsidRPr="00B96D07" w:rsidRDefault="0096248A" w:rsidP="0096248A">
      <w:pPr>
        <w:pStyle w:val="ListParagraph"/>
        <w:ind w:left="0"/>
        <w:rPr>
          <w:rFonts w:ascii="Calibri" w:eastAsia="Arial" w:hAnsi="Calibri" w:cs="Calibri"/>
          <w:sz w:val="16"/>
          <w:szCs w:val="16"/>
        </w:rPr>
      </w:pPr>
    </w:p>
    <w:p w:rsidR="0096248A" w:rsidRPr="00B96D07" w:rsidRDefault="0096248A" w:rsidP="0096248A">
      <w:pPr>
        <w:numPr>
          <w:ilvl w:val="0"/>
          <w:numId w:val="2"/>
        </w:numPr>
        <w:rPr>
          <w:rFonts w:ascii="Calibri" w:eastAsia="Arial" w:hAnsi="Calibri" w:cs="Calibri"/>
          <w:sz w:val="22"/>
          <w:szCs w:val="22"/>
        </w:rPr>
      </w:pPr>
      <w:r w:rsidRPr="00B96D07">
        <w:rPr>
          <w:rFonts w:ascii="Calibri" w:eastAsia="Arial" w:hAnsi="Calibri" w:cs="Calibri"/>
          <w:sz w:val="22"/>
          <w:szCs w:val="22"/>
        </w:rPr>
        <w:t xml:space="preserve">Provide expertise in adaptations and accommodations with other parties to this agreement, and implement as necessary. Collaborate with </w:t>
      </w:r>
      <w:r w:rsidR="009E0061">
        <w:rPr>
          <w:rFonts w:ascii="Calibri" w:eastAsia="Arial" w:hAnsi="Calibri" w:cs="Calibri"/>
          <w:sz w:val="22"/>
          <w:szCs w:val="22"/>
        </w:rPr>
        <w:t>Vocational Rehabilitation</w:t>
      </w:r>
      <w:r w:rsidRPr="00B96D07">
        <w:rPr>
          <w:rFonts w:ascii="Calibri" w:eastAsia="Arial" w:hAnsi="Calibri" w:cs="Calibri"/>
          <w:sz w:val="22"/>
          <w:szCs w:val="22"/>
        </w:rPr>
        <w:t xml:space="preserve"> to secure funding when adaptations and/or accommodations are needed for </w:t>
      </w:r>
      <w:r w:rsidR="009E0061">
        <w:rPr>
          <w:rFonts w:ascii="Calibri" w:eastAsia="Arial" w:hAnsi="Calibri" w:cs="Calibri"/>
          <w:sz w:val="22"/>
          <w:szCs w:val="22"/>
        </w:rPr>
        <w:t>Vocational Rehabilitation</w:t>
      </w:r>
      <w:r w:rsidRPr="00B96D07">
        <w:rPr>
          <w:rFonts w:ascii="Calibri" w:eastAsia="Arial" w:hAnsi="Calibri" w:cs="Calibri"/>
          <w:sz w:val="22"/>
          <w:szCs w:val="22"/>
        </w:rPr>
        <w:t xml:space="preserve"> eligible interns.</w:t>
      </w:r>
    </w:p>
    <w:p w:rsidR="0096248A" w:rsidRPr="00B96D07" w:rsidRDefault="0096248A" w:rsidP="0096248A">
      <w:pPr>
        <w:rPr>
          <w:rFonts w:ascii="Calibri" w:eastAsia="Arial" w:hAnsi="Calibri" w:cs="Calibri"/>
          <w:sz w:val="16"/>
          <w:szCs w:val="16"/>
        </w:rPr>
      </w:pPr>
    </w:p>
    <w:p w:rsidR="0096248A" w:rsidRPr="00B96D07" w:rsidRDefault="0096248A" w:rsidP="0096248A">
      <w:pPr>
        <w:numPr>
          <w:ilvl w:val="0"/>
          <w:numId w:val="2"/>
        </w:numPr>
        <w:rPr>
          <w:rFonts w:ascii="Calibri" w:eastAsia="Arial" w:hAnsi="Calibri" w:cs="Calibri"/>
          <w:sz w:val="22"/>
          <w:szCs w:val="22"/>
        </w:rPr>
      </w:pPr>
      <w:r w:rsidRPr="00B96D07">
        <w:rPr>
          <w:rFonts w:ascii="Calibri" w:eastAsia="Arial" w:hAnsi="Calibri" w:cs="Calibri"/>
          <w:sz w:val="22"/>
          <w:szCs w:val="22"/>
        </w:rPr>
        <w:lastRenderedPageBreak/>
        <w:t>Provide intern liability insurance for students participating in the program.</w:t>
      </w:r>
    </w:p>
    <w:p w:rsidR="0096248A" w:rsidRPr="00B96D07" w:rsidRDefault="0096248A" w:rsidP="0096248A">
      <w:pPr>
        <w:rPr>
          <w:rFonts w:ascii="Calibri" w:eastAsia="Arial" w:hAnsi="Calibri" w:cs="Calibri"/>
          <w:sz w:val="16"/>
          <w:szCs w:val="16"/>
        </w:rPr>
      </w:pPr>
    </w:p>
    <w:p w:rsidR="0096248A" w:rsidRPr="00B96D07" w:rsidRDefault="0096248A" w:rsidP="0096248A">
      <w:pPr>
        <w:numPr>
          <w:ilvl w:val="0"/>
          <w:numId w:val="2"/>
        </w:numPr>
        <w:rPr>
          <w:rFonts w:ascii="Calibri" w:eastAsia="Arial" w:hAnsi="Calibri" w:cs="Calibri"/>
          <w:sz w:val="22"/>
          <w:szCs w:val="22"/>
        </w:rPr>
      </w:pPr>
      <w:r w:rsidRPr="00B96D07">
        <w:rPr>
          <w:rFonts w:ascii="Calibri" w:eastAsia="Arial" w:hAnsi="Calibri" w:cs="Calibri"/>
          <w:sz w:val="22"/>
          <w:szCs w:val="22"/>
        </w:rPr>
        <w:t xml:space="preserve">Provide travel reimbursement to special education </w:t>
      </w:r>
      <w:r w:rsidR="00067C8A" w:rsidRPr="00B96D07">
        <w:rPr>
          <w:rFonts w:ascii="Calibri" w:eastAsia="Arial" w:hAnsi="Calibri" w:cs="Calibri"/>
          <w:sz w:val="22"/>
          <w:szCs w:val="22"/>
        </w:rPr>
        <w:t>staff</w:t>
      </w:r>
      <w:r w:rsidRPr="00B96D07">
        <w:rPr>
          <w:rFonts w:ascii="Calibri" w:eastAsia="Arial" w:hAnsi="Calibri" w:cs="Calibri"/>
          <w:sz w:val="22"/>
          <w:szCs w:val="22"/>
        </w:rPr>
        <w:t xml:space="preserve"> for family meetings, job development, etc.</w:t>
      </w:r>
      <w:r w:rsidR="00067C8A" w:rsidRPr="00B96D07">
        <w:rPr>
          <w:rFonts w:ascii="Calibri" w:eastAsia="Arial" w:hAnsi="Calibri" w:cs="Calibri"/>
          <w:sz w:val="22"/>
          <w:szCs w:val="22"/>
        </w:rPr>
        <w:t>, as appropriate.</w:t>
      </w:r>
    </w:p>
    <w:p w:rsidR="0096248A" w:rsidRPr="00B96D07" w:rsidRDefault="0096248A" w:rsidP="0096248A">
      <w:pPr>
        <w:pStyle w:val="ListParagraph"/>
        <w:ind w:left="0"/>
        <w:rPr>
          <w:rFonts w:ascii="Calibri" w:eastAsia="Arial" w:hAnsi="Calibri" w:cs="Calibri"/>
          <w:sz w:val="16"/>
          <w:szCs w:val="16"/>
        </w:rPr>
      </w:pPr>
    </w:p>
    <w:p w:rsidR="0096248A" w:rsidRPr="00B96D07" w:rsidRDefault="0096248A" w:rsidP="0096248A">
      <w:pPr>
        <w:numPr>
          <w:ilvl w:val="0"/>
          <w:numId w:val="2"/>
        </w:numPr>
        <w:rPr>
          <w:rFonts w:ascii="Calibri" w:eastAsia="Arial" w:hAnsi="Calibri" w:cs="Calibri"/>
          <w:sz w:val="22"/>
          <w:szCs w:val="22"/>
        </w:rPr>
      </w:pPr>
      <w:r w:rsidRPr="00B96D07">
        <w:rPr>
          <w:rFonts w:ascii="Calibri" w:eastAsia="Arial" w:hAnsi="Calibri" w:cs="Calibri"/>
          <w:sz w:val="22"/>
          <w:szCs w:val="22"/>
        </w:rPr>
        <w:t xml:space="preserve">Coordinate intern meetings with parents, </w:t>
      </w:r>
      <w:r w:rsidR="009E0061">
        <w:rPr>
          <w:rFonts w:ascii="Calibri" w:eastAsia="Arial" w:hAnsi="Calibri" w:cs="Calibri"/>
          <w:sz w:val="22"/>
          <w:szCs w:val="22"/>
        </w:rPr>
        <w:t>Vocational Rehabilitation</w:t>
      </w:r>
      <w:r w:rsidRPr="00B96D07">
        <w:rPr>
          <w:rFonts w:ascii="Calibri" w:eastAsia="Arial" w:hAnsi="Calibri" w:cs="Calibri"/>
          <w:sz w:val="22"/>
          <w:szCs w:val="22"/>
        </w:rPr>
        <w:t xml:space="preserve"> counselor, CRP Job Coach/Staff, and other applicable partners to discuss and evaluate intern progress each four (4) to six (6) weeks.</w:t>
      </w:r>
    </w:p>
    <w:p w:rsidR="0096248A" w:rsidRPr="00B96D07" w:rsidRDefault="0096248A" w:rsidP="0096248A">
      <w:pPr>
        <w:pStyle w:val="ListParagraph"/>
        <w:ind w:left="0"/>
        <w:rPr>
          <w:rFonts w:ascii="Calibri" w:eastAsia="Arial" w:hAnsi="Calibri" w:cs="Calibri"/>
          <w:sz w:val="16"/>
          <w:szCs w:val="16"/>
        </w:rPr>
      </w:pPr>
    </w:p>
    <w:p w:rsidR="0096248A" w:rsidRPr="00B96D07" w:rsidRDefault="0096248A" w:rsidP="0096248A">
      <w:pPr>
        <w:numPr>
          <w:ilvl w:val="0"/>
          <w:numId w:val="2"/>
        </w:numPr>
        <w:rPr>
          <w:rFonts w:ascii="Calibri" w:eastAsia="Arial" w:hAnsi="Calibri" w:cs="Calibri"/>
          <w:sz w:val="22"/>
          <w:szCs w:val="22"/>
        </w:rPr>
      </w:pPr>
      <w:r w:rsidRPr="00B96D07">
        <w:rPr>
          <w:rFonts w:ascii="Calibri" w:eastAsia="Arial" w:hAnsi="Calibri" w:cs="Calibri"/>
          <w:sz w:val="22"/>
          <w:szCs w:val="22"/>
        </w:rPr>
        <w:t>Provide ongoing training to special education department staff on Project SEARCH initiative, identify appropriate interns for the Project SEARCH Program, and develop strategies to assist interns in gaining pre-vocational skills for the Project SEARCH Program.</w:t>
      </w:r>
    </w:p>
    <w:p w:rsidR="0096248A" w:rsidRPr="00B96D07" w:rsidRDefault="0096248A" w:rsidP="0096248A">
      <w:pPr>
        <w:pStyle w:val="ListParagraph"/>
        <w:rPr>
          <w:rFonts w:ascii="Calibri" w:eastAsia="Arial" w:hAnsi="Calibri" w:cs="Calibri"/>
          <w:sz w:val="16"/>
          <w:szCs w:val="16"/>
        </w:rPr>
      </w:pPr>
    </w:p>
    <w:p w:rsidR="0096248A" w:rsidRPr="00B96D07" w:rsidRDefault="0096248A" w:rsidP="0096248A">
      <w:pPr>
        <w:numPr>
          <w:ilvl w:val="0"/>
          <w:numId w:val="2"/>
        </w:numPr>
        <w:rPr>
          <w:rFonts w:ascii="Calibri" w:eastAsia="Arial" w:hAnsi="Calibri" w:cs="Calibri"/>
          <w:sz w:val="22"/>
          <w:szCs w:val="22"/>
        </w:rPr>
      </w:pPr>
      <w:r w:rsidRPr="00B96D07">
        <w:rPr>
          <w:rFonts w:ascii="Calibri" w:eastAsia="Arial" w:hAnsi="Calibri" w:cs="Calibri"/>
          <w:sz w:val="22"/>
          <w:szCs w:val="22"/>
        </w:rPr>
        <w:t xml:space="preserve">Recommend prescreened applicants selected by the </w:t>
      </w:r>
      <w:r w:rsidRPr="00337122">
        <w:rPr>
          <w:rFonts w:ascii="Calibri" w:eastAsia="Arial" w:hAnsi="Calibri" w:cs="Calibri"/>
          <w:b/>
          <w:sz w:val="22"/>
          <w:szCs w:val="22"/>
        </w:rPr>
        <w:t>Project SEARCH Steering Committee</w:t>
      </w:r>
      <w:r w:rsidRPr="00B96D07">
        <w:rPr>
          <w:rFonts w:ascii="Calibri" w:eastAsia="Arial" w:hAnsi="Calibri" w:cs="Calibri"/>
          <w:sz w:val="22"/>
          <w:szCs w:val="22"/>
        </w:rPr>
        <w:t xml:space="preserve"> for the Project SEARCH Program to the Business Liaison.</w:t>
      </w:r>
    </w:p>
    <w:p w:rsidR="0096248A" w:rsidRPr="00B96D07" w:rsidRDefault="0096248A" w:rsidP="0096248A">
      <w:pPr>
        <w:pStyle w:val="ListParagraph"/>
        <w:ind w:left="0"/>
        <w:rPr>
          <w:rFonts w:ascii="Calibri" w:eastAsia="Arial" w:hAnsi="Calibri" w:cs="Calibri"/>
          <w:sz w:val="16"/>
          <w:szCs w:val="16"/>
        </w:rPr>
      </w:pPr>
    </w:p>
    <w:p w:rsidR="0096248A" w:rsidRPr="00B96D07" w:rsidRDefault="0096248A" w:rsidP="0096248A">
      <w:pPr>
        <w:numPr>
          <w:ilvl w:val="0"/>
          <w:numId w:val="2"/>
        </w:numPr>
        <w:rPr>
          <w:rFonts w:ascii="Calibri" w:eastAsia="Arial" w:hAnsi="Calibri" w:cs="Calibri"/>
          <w:sz w:val="22"/>
          <w:szCs w:val="22"/>
        </w:rPr>
      </w:pPr>
      <w:r w:rsidRPr="00B96D07">
        <w:rPr>
          <w:rFonts w:ascii="Calibri" w:eastAsia="Arial" w:hAnsi="Calibri" w:cs="Calibri"/>
          <w:sz w:val="22"/>
          <w:szCs w:val="22"/>
        </w:rPr>
        <w:t xml:space="preserve">Identify Project Search Program participation in the student’s IEP, along with other appropriate and agreed upon goals/objectives for both Project Search Program and high school completion. </w:t>
      </w:r>
    </w:p>
    <w:p w:rsidR="0096248A" w:rsidRPr="00B96D07" w:rsidRDefault="0096248A" w:rsidP="0096248A">
      <w:pPr>
        <w:pStyle w:val="ListParagraph"/>
        <w:rPr>
          <w:rFonts w:ascii="Calibri" w:eastAsia="Arial" w:hAnsi="Calibri" w:cs="Calibri"/>
          <w:sz w:val="16"/>
          <w:szCs w:val="16"/>
        </w:rPr>
      </w:pPr>
    </w:p>
    <w:p w:rsidR="0096248A" w:rsidRPr="00B96D07" w:rsidRDefault="0096248A" w:rsidP="0096248A">
      <w:pPr>
        <w:numPr>
          <w:ilvl w:val="0"/>
          <w:numId w:val="2"/>
        </w:numPr>
        <w:rPr>
          <w:rFonts w:ascii="Calibri" w:eastAsia="Arial" w:hAnsi="Calibri" w:cs="Calibri"/>
          <w:sz w:val="22"/>
          <w:szCs w:val="22"/>
        </w:rPr>
      </w:pPr>
      <w:r w:rsidRPr="00B96D07">
        <w:rPr>
          <w:rFonts w:ascii="Calibri" w:eastAsia="Arial" w:hAnsi="Calibri" w:cs="Calibri"/>
          <w:sz w:val="22"/>
          <w:szCs w:val="22"/>
        </w:rPr>
        <w:t xml:space="preserve">Meet with the Vocational Rehabilitation Counselor and the Long Term Support Provider to ensure training and internship site rotations within the host business will provide the appropriate training for the student to reach post-secondary transition goals listed in the IEP, and are in alignment with the </w:t>
      </w:r>
      <w:r w:rsidR="009E0061">
        <w:rPr>
          <w:rFonts w:ascii="Calibri" w:eastAsia="Arial" w:hAnsi="Calibri" w:cs="Calibri"/>
          <w:sz w:val="22"/>
          <w:szCs w:val="22"/>
        </w:rPr>
        <w:t>Vocational Rehabilitation</w:t>
      </w:r>
      <w:r w:rsidRPr="00B96D07">
        <w:rPr>
          <w:rFonts w:ascii="Calibri" w:eastAsia="Arial" w:hAnsi="Calibri" w:cs="Calibri"/>
          <w:sz w:val="22"/>
          <w:szCs w:val="22"/>
        </w:rPr>
        <w:t xml:space="preserve"> Individualized Plan for Employment (IPE), and the DD/SB40 Individual Support Plan (ISP)</w:t>
      </w:r>
      <w:r w:rsidR="00067C8A" w:rsidRPr="00B96D07">
        <w:rPr>
          <w:rFonts w:ascii="Calibri" w:eastAsia="Arial" w:hAnsi="Calibri" w:cs="Calibri"/>
          <w:sz w:val="22"/>
          <w:szCs w:val="22"/>
        </w:rPr>
        <w:t xml:space="preserve"> or Career Plan</w:t>
      </w:r>
      <w:r w:rsidRPr="00B96D07">
        <w:rPr>
          <w:rFonts w:ascii="Calibri" w:eastAsia="Arial" w:hAnsi="Calibri" w:cs="Calibri"/>
          <w:sz w:val="22"/>
          <w:szCs w:val="22"/>
        </w:rPr>
        <w:t xml:space="preserve">. </w:t>
      </w:r>
    </w:p>
    <w:p w:rsidR="0096248A" w:rsidRPr="00B96D07" w:rsidRDefault="0096248A" w:rsidP="0096248A">
      <w:pPr>
        <w:pStyle w:val="ListParagraph"/>
        <w:rPr>
          <w:rFonts w:ascii="Calibri" w:eastAsia="Arial" w:hAnsi="Calibri" w:cs="Calibri"/>
          <w:sz w:val="16"/>
          <w:szCs w:val="16"/>
        </w:rPr>
      </w:pPr>
    </w:p>
    <w:p w:rsidR="0096248A" w:rsidRPr="00B96D07" w:rsidRDefault="0096248A" w:rsidP="0096248A">
      <w:pPr>
        <w:numPr>
          <w:ilvl w:val="0"/>
          <w:numId w:val="2"/>
        </w:numPr>
        <w:rPr>
          <w:rFonts w:ascii="Calibri" w:eastAsia="Arial" w:hAnsi="Calibri" w:cs="Calibri"/>
          <w:sz w:val="22"/>
          <w:szCs w:val="22"/>
        </w:rPr>
      </w:pPr>
      <w:r w:rsidRPr="00B96D07">
        <w:rPr>
          <w:rFonts w:ascii="Calibri" w:eastAsia="Arial" w:hAnsi="Calibri" w:cs="Calibri"/>
          <w:sz w:val="22"/>
          <w:szCs w:val="22"/>
        </w:rPr>
        <w:t>Provide current information in a timely manner to all parties involved regarding meeting dates, events, and other issues to ensure team involvement.</w:t>
      </w:r>
    </w:p>
    <w:p w:rsidR="00DC580C" w:rsidRPr="00B96D07" w:rsidRDefault="00DC580C" w:rsidP="00DC580C">
      <w:pPr>
        <w:pStyle w:val="ListParagraph"/>
        <w:rPr>
          <w:rFonts w:ascii="Calibri" w:eastAsia="Arial" w:hAnsi="Calibri" w:cs="Calibri"/>
          <w:sz w:val="16"/>
          <w:szCs w:val="16"/>
        </w:rPr>
      </w:pPr>
    </w:p>
    <w:p w:rsidR="00DC580C" w:rsidRPr="00B96D07" w:rsidRDefault="00DC580C" w:rsidP="00DC580C">
      <w:pPr>
        <w:numPr>
          <w:ilvl w:val="0"/>
          <w:numId w:val="2"/>
        </w:numPr>
        <w:rPr>
          <w:rFonts w:ascii="Calibri" w:eastAsia="Arial" w:hAnsi="Calibri" w:cs="Calibri"/>
          <w:sz w:val="22"/>
          <w:szCs w:val="22"/>
        </w:rPr>
      </w:pPr>
      <w:r w:rsidRPr="00B96D07">
        <w:rPr>
          <w:rFonts w:ascii="Calibri" w:eastAsia="Arial" w:hAnsi="Calibri" w:cs="Calibri"/>
          <w:sz w:val="22"/>
          <w:szCs w:val="22"/>
        </w:rPr>
        <w:t>Assist with intern recruitment activities and participate in the student selection process.</w:t>
      </w:r>
    </w:p>
    <w:p w:rsidR="0096248A" w:rsidRPr="00B96D07" w:rsidRDefault="0096248A" w:rsidP="0096248A">
      <w:pPr>
        <w:pStyle w:val="ListParagraph"/>
        <w:rPr>
          <w:rFonts w:ascii="Calibri" w:eastAsia="Arial" w:hAnsi="Calibri" w:cs="Calibri"/>
          <w:sz w:val="16"/>
          <w:szCs w:val="16"/>
        </w:rPr>
      </w:pPr>
    </w:p>
    <w:p w:rsidR="0096248A" w:rsidRPr="00B96D07" w:rsidRDefault="0096248A" w:rsidP="0096248A">
      <w:pPr>
        <w:numPr>
          <w:ilvl w:val="0"/>
          <w:numId w:val="2"/>
        </w:numPr>
        <w:rPr>
          <w:rFonts w:ascii="Calibri" w:eastAsia="Arial" w:hAnsi="Calibri" w:cs="Calibri"/>
          <w:sz w:val="22"/>
          <w:szCs w:val="22"/>
        </w:rPr>
      </w:pPr>
      <w:r w:rsidRPr="00B96D07">
        <w:rPr>
          <w:rFonts w:ascii="Calibri" w:eastAsia="Arial" w:hAnsi="Calibri" w:cs="Calibri"/>
          <w:sz w:val="22"/>
          <w:szCs w:val="22"/>
        </w:rPr>
        <w:t>Complete a Work Readiness Inventory (WRI) or similar assessment tool, and provide to the V</w:t>
      </w:r>
      <w:r w:rsidR="009E0061">
        <w:rPr>
          <w:rFonts w:ascii="Calibri" w:eastAsia="Arial" w:hAnsi="Calibri" w:cs="Calibri"/>
          <w:sz w:val="22"/>
          <w:szCs w:val="22"/>
        </w:rPr>
        <w:t xml:space="preserve">ocational </w:t>
      </w:r>
      <w:r w:rsidRPr="00B96D07">
        <w:rPr>
          <w:rFonts w:ascii="Calibri" w:eastAsia="Arial" w:hAnsi="Calibri" w:cs="Calibri"/>
          <w:sz w:val="22"/>
          <w:szCs w:val="22"/>
        </w:rPr>
        <w:t>R</w:t>
      </w:r>
      <w:r w:rsidR="009E0061">
        <w:rPr>
          <w:rFonts w:ascii="Calibri" w:eastAsia="Arial" w:hAnsi="Calibri" w:cs="Calibri"/>
          <w:sz w:val="22"/>
          <w:szCs w:val="22"/>
        </w:rPr>
        <w:t>ehabilitation</w:t>
      </w:r>
      <w:r w:rsidRPr="00B96D07">
        <w:rPr>
          <w:rFonts w:ascii="Calibri" w:eastAsia="Arial" w:hAnsi="Calibri" w:cs="Calibri"/>
          <w:sz w:val="22"/>
          <w:szCs w:val="22"/>
        </w:rPr>
        <w:t xml:space="preserve"> counselor and CRP Job Coach/Staff prior to the intern starting the program.</w:t>
      </w:r>
    </w:p>
    <w:p w:rsidR="00B76498" w:rsidRPr="00B96D07" w:rsidRDefault="00B76498" w:rsidP="00B76498">
      <w:pPr>
        <w:pStyle w:val="ListParagraph"/>
        <w:rPr>
          <w:rFonts w:ascii="Calibri" w:eastAsia="Arial" w:hAnsi="Calibri" w:cs="Calibri"/>
          <w:sz w:val="16"/>
          <w:szCs w:val="16"/>
        </w:rPr>
      </w:pPr>
    </w:p>
    <w:p w:rsidR="00B76498" w:rsidRPr="00B96D07" w:rsidRDefault="00B76498" w:rsidP="00B76498">
      <w:pPr>
        <w:numPr>
          <w:ilvl w:val="0"/>
          <w:numId w:val="2"/>
        </w:numPr>
        <w:rPr>
          <w:rFonts w:ascii="Calibri" w:eastAsia="Arial" w:hAnsi="Calibri" w:cs="Calibri"/>
          <w:sz w:val="22"/>
          <w:szCs w:val="22"/>
        </w:rPr>
      </w:pPr>
      <w:r w:rsidRPr="00B96D07">
        <w:rPr>
          <w:rFonts w:ascii="Calibri" w:eastAsia="Arial" w:hAnsi="Calibri" w:cs="Calibri"/>
          <w:sz w:val="22"/>
          <w:szCs w:val="22"/>
        </w:rPr>
        <w:t xml:space="preserve">Provide </w:t>
      </w:r>
      <w:r w:rsidR="00FE1A5C" w:rsidRPr="00B96D07">
        <w:rPr>
          <w:rFonts w:ascii="Calibri" w:eastAsia="Arial" w:hAnsi="Calibri" w:cs="Calibri"/>
          <w:sz w:val="22"/>
          <w:szCs w:val="22"/>
        </w:rPr>
        <w:t xml:space="preserve">a </w:t>
      </w:r>
      <w:r w:rsidRPr="00B96D07">
        <w:rPr>
          <w:rFonts w:ascii="Calibri" w:eastAsia="Arial" w:hAnsi="Calibri" w:cs="Calibri"/>
          <w:sz w:val="22"/>
          <w:szCs w:val="22"/>
        </w:rPr>
        <w:t xml:space="preserve">representative (and a back-up representative) to attend </w:t>
      </w:r>
      <w:r w:rsidR="00337122" w:rsidRPr="00337122">
        <w:rPr>
          <w:rFonts w:ascii="Calibri" w:eastAsia="Arial" w:hAnsi="Calibri" w:cs="Calibri"/>
          <w:b/>
          <w:sz w:val="22"/>
          <w:szCs w:val="22"/>
        </w:rPr>
        <w:t>Project SEARCH Steering Committee</w:t>
      </w:r>
      <w:r w:rsidRPr="00B96D07">
        <w:rPr>
          <w:rFonts w:ascii="Calibri" w:eastAsia="Arial" w:hAnsi="Calibri" w:cs="Calibri"/>
          <w:sz w:val="22"/>
          <w:szCs w:val="22"/>
        </w:rPr>
        <w:t xml:space="preserve"> meetings as scheduled.</w:t>
      </w:r>
    </w:p>
    <w:p w:rsidR="0096248A" w:rsidRPr="00B96D07" w:rsidRDefault="0096248A" w:rsidP="0096248A">
      <w:pPr>
        <w:rPr>
          <w:rFonts w:ascii="Calibri" w:eastAsia="Arial" w:hAnsi="Calibri" w:cs="Calibri"/>
          <w:b/>
          <w:bCs/>
          <w:sz w:val="16"/>
          <w:szCs w:val="16"/>
          <w:u w:val="single"/>
        </w:rPr>
      </w:pPr>
    </w:p>
    <w:p w:rsidR="0096248A" w:rsidRPr="00B96D07" w:rsidRDefault="00733775" w:rsidP="0096248A">
      <w:pPr>
        <w:rPr>
          <w:rFonts w:ascii="Calibri" w:eastAsia="Arial" w:hAnsi="Calibri" w:cs="Calibri"/>
          <w:b/>
          <w:bCs/>
          <w:sz w:val="22"/>
          <w:szCs w:val="22"/>
          <w:u w:val="single"/>
        </w:rPr>
      </w:pPr>
      <w:r>
        <w:rPr>
          <w:rFonts w:ascii="Calibri" w:eastAsia="Arial" w:hAnsi="Calibri" w:cs="Calibri"/>
          <w:b/>
          <w:bCs/>
          <w:sz w:val="22"/>
          <w:szCs w:val="22"/>
          <w:u w:val="single"/>
        </w:rPr>
        <w:t xml:space="preserve">C.  </w:t>
      </w:r>
      <w:r w:rsidR="00367811">
        <w:rPr>
          <w:rFonts w:ascii="Calibri" w:eastAsia="Arial" w:hAnsi="Calibri" w:cs="Calibri"/>
          <w:b/>
          <w:bCs/>
          <w:sz w:val="22"/>
          <w:szCs w:val="22"/>
          <w:u w:val="single"/>
        </w:rPr>
        <w:fldChar w:fldCharType="begin">
          <w:ffData>
            <w:name w:val="Text22"/>
            <w:enabled/>
            <w:calcOnExit w:val="0"/>
            <w:textInput>
              <w:default w:val="CRP Agency "/>
            </w:textInput>
          </w:ffData>
        </w:fldChar>
      </w:r>
      <w:bookmarkStart w:id="22" w:name="Text22"/>
      <w:r w:rsidR="00367811">
        <w:rPr>
          <w:rFonts w:ascii="Calibri" w:eastAsia="Arial" w:hAnsi="Calibri" w:cs="Calibri"/>
          <w:b/>
          <w:bCs/>
          <w:sz w:val="22"/>
          <w:szCs w:val="22"/>
          <w:u w:val="single"/>
        </w:rPr>
        <w:instrText xml:space="preserve"> FORMTEXT </w:instrText>
      </w:r>
      <w:r w:rsidR="00367811">
        <w:rPr>
          <w:rFonts w:ascii="Calibri" w:eastAsia="Arial" w:hAnsi="Calibri" w:cs="Calibri"/>
          <w:b/>
          <w:bCs/>
          <w:sz w:val="22"/>
          <w:szCs w:val="22"/>
          <w:u w:val="single"/>
        </w:rPr>
      </w:r>
      <w:r w:rsidR="00367811">
        <w:rPr>
          <w:rFonts w:ascii="Calibri" w:eastAsia="Arial" w:hAnsi="Calibri" w:cs="Calibri"/>
          <w:b/>
          <w:bCs/>
          <w:sz w:val="22"/>
          <w:szCs w:val="22"/>
          <w:u w:val="single"/>
        </w:rPr>
        <w:fldChar w:fldCharType="separate"/>
      </w:r>
      <w:r w:rsidR="00367811">
        <w:rPr>
          <w:rFonts w:ascii="Calibri" w:eastAsia="Arial" w:hAnsi="Calibri" w:cs="Calibri"/>
          <w:b/>
          <w:bCs/>
          <w:noProof/>
          <w:sz w:val="22"/>
          <w:szCs w:val="22"/>
          <w:u w:val="single"/>
        </w:rPr>
        <w:t xml:space="preserve">CRP Agency </w:t>
      </w:r>
      <w:r w:rsidR="00367811">
        <w:rPr>
          <w:rFonts w:ascii="Calibri" w:eastAsia="Arial" w:hAnsi="Calibri" w:cs="Calibri"/>
          <w:b/>
          <w:bCs/>
          <w:sz w:val="22"/>
          <w:szCs w:val="22"/>
          <w:u w:val="single"/>
        </w:rPr>
        <w:fldChar w:fldCharType="end"/>
      </w:r>
      <w:bookmarkEnd w:id="22"/>
      <w:r w:rsidR="0096248A" w:rsidRPr="00B96D07">
        <w:rPr>
          <w:rFonts w:ascii="Calibri" w:eastAsia="Arial" w:hAnsi="Calibri" w:cs="Calibri"/>
          <w:b/>
          <w:bCs/>
          <w:sz w:val="22"/>
          <w:szCs w:val="22"/>
          <w:u w:val="single"/>
        </w:rPr>
        <w:t xml:space="preserve"> will</w:t>
      </w:r>
      <w:r w:rsidR="0096248A" w:rsidRPr="00B96D07">
        <w:rPr>
          <w:rFonts w:ascii="Calibri" w:eastAsia="Arial" w:hAnsi="Calibri" w:cs="Calibri"/>
          <w:b/>
          <w:bCs/>
          <w:sz w:val="22"/>
          <w:szCs w:val="22"/>
        </w:rPr>
        <w:t xml:space="preserve">:           </w:t>
      </w:r>
    </w:p>
    <w:p w:rsidR="0096248A" w:rsidRPr="00B96D07" w:rsidRDefault="0096248A" w:rsidP="0096248A">
      <w:pPr>
        <w:rPr>
          <w:rFonts w:ascii="Calibri" w:eastAsia="Arial" w:hAnsi="Calibri" w:cs="Calibri"/>
          <w:sz w:val="16"/>
          <w:szCs w:val="16"/>
        </w:rPr>
      </w:pPr>
    </w:p>
    <w:p w:rsidR="0096248A" w:rsidRPr="00B96D07" w:rsidRDefault="0096248A" w:rsidP="0096248A">
      <w:pPr>
        <w:numPr>
          <w:ilvl w:val="0"/>
          <w:numId w:val="2"/>
        </w:numPr>
        <w:rPr>
          <w:rFonts w:ascii="Calibri" w:eastAsia="Arial" w:hAnsi="Calibri" w:cs="Calibri"/>
          <w:sz w:val="22"/>
          <w:szCs w:val="22"/>
        </w:rPr>
      </w:pPr>
      <w:r w:rsidRPr="00B96D07">
        <w:rPr>
          <w:rFonts w:ascii="Calibri" w:eastAsia="Arial" w:hAnsi="Calibri" w:cs="Calibri"/>
          <w:sz w:val="22"/>
          <w:szCs w:val="22"/>
        </w:rPr>
        <w:t xml:space="preserve">Provide a </w:t>
      </w:r>
      <w:r w:rsidRPr="00B96D07">
        <w:rPr>
          <w:rFonts w:ascii="Calibri" w:eastAsia="Arial" w:hAnsi="Calibri" w:cs="Calibri"/>
          <w:b/>
          <w:sz w:val="22"/>
          <w:szCs w:val="22"/>
        </w:rPr>
        <w:t>Job Coach/Staff</w:t>
      </w:r>
      <w:r w:rsidRPr="00B96D07">
        <w:rPr>
          <w:rFonts w:ascii="Calibri" w:eastAsia="Arial" w:hAnsi="Calibri" w:cs="Calibri"/>
          <w:sz w:val="22"/>
          <w:szCs w:val="22"/>
        </w:rPr>
        <w:t xml:space="preserve"> to work on-site with interns in their training rotations throughout the host business to assist them in gaining the necessary skills to obtain integrated, competitive employment in a job at least </w:t>
      </w:r>
      <w:r w:rsidR="00A34C4F">
        <w:rPr>
          <w:rFonts w:ascii="Calibri" w:eastAsia="Arial" w:hAnsi="Calibri" w:cs="Calibri"/>
          <w:sz w:val="22"/>
          <w:szCs w:val="22"/>
        </w:rPr>
        <w:t>twenty (</w:t>
      </w:r>
      <w:r w:rsidRPr="00B96D07">
        <w:rPr>
          <w:rFonts w:ascii="Calibri" w:eastAsia="Arial" w:hAnsi="Calibri" w:cs="Calibri"/>
          <w:sz w:val="22"/>
          <w:szCs w:val="22"/>
        </w:rPr>
        <w:t>20</w:t>
      </w:r>
      <w:r w:rsidR="00A34C4F">
        <w:rPr>
          <w:rFonts w:ascii="Calibri" w:eastAsia="Arial" w:hAnsi="Calibri" w:cs="Calibri"/>
          <w:sz w:val="22"/>
          <w:szCs w:val="22"/>
        </w:rPr>
        <w:t>)</w:t>
      </w:r>
      <w:r w:rsidRPr="00B96D07">
        <w:rPr>
          <w:rFonts w:ascii="Calibri" w:eastAsia="Arial" w:hAnsi="Calibri" w:cs="Calibri"/>
          <w:sz w:val="22"/>
          <w:szCs w:val="22"/>
        </w:rPr>
        <w:t xml:space="preserve"> hours per week, based upon the individual’s unique strengths, skills/abilities, and interests on or before program completion.</w:t>
      </w:r>
      <w:r w:rsidRPr="00B96D07">
        <w:rPr>
          <w:sz w:val="22"/>
          <w:szCs w:val="22"/>
        </w:rPr>
        <w:t xml:space="preserve"> </w:t>
      </w:r>
    </w:p>
    <w:p w:rsidR="0096248A" w:rsidRPr="00B96D07" w:rsidRDefault="0096248A" w:rsidP="0096248A">
      <w:pPr>
        <w:pStyle w:val="ListParagraph"/>
        <w:rPr>
          <w:rFonts w:ascii="Calibri" w:eastAsia="Arial" w:hAnsi="Calibri" w:cs="Calibri"/>
          <w:sz w:val="16"/>
          <w:szCs w:val="16"/>
        </w:rPr>
      </w:pPr>
    </w:p>
    <w:p w:rsidR="0087251D" w:rsidRPr="00B96D07" w:rsidRDefault="00036272" w:rsidP="0096248A">
      <w:pPr>
        <w:numPr>
          <w:ilvl w:val="0"/>
          <w:numId w:val="2"/>
        </w:numPr>
        <w:rPr>
          <w:rFonts w:ascii="Calibri" w:eastAsia="Arial" w:hAnsi="Calibri" w:cs="Calibri"/>
          <w:sz w:val="22"/>
          <w:szCs w:val="22"/>
        </w:rPr>
      </w:pPr>
      <w:r w:rsidRPr="00B96D07">
        <w:rPr>
          <w:rFonts w:ascii="Calibri" w:eastAsia="Arial" w:hAnsi="Calibri" w:cs="Calibri"/>
          <w:sz w:val="22"/>
          <w:szCs w:val="22"/>
        </w:rPr>
        <w:t>The ratio of</w:t>
      </w:r>
      <w:r w:rsidR="0087251D" w:rsidRPr="00B96D07">
        <w:rPr>
          <w:rFonts w:ascii="Calibri" w:eastAsia="Arial" w:hAnsi="Calibri" w:cs="Calibri"/>
          <w:sz w:val="22"/>
          <w:szCs w:val="22"/>
        </w:rPr>
        <w:t xml:space="preserve"> Job Coach/Staff </w:t>
      </w:r>
      <w:r w:rsidRPr="00B96D07">
        <w:rPr>
          <w:rFonts w:ascii="Calibri" w:eastAsia="Arial" w:hAnsi="Calibri" w:cs="Calibri"/>
          <w:sz w:val="22"/>
          <w:szCs w:val="22"/>
        </w:rPr>
        <w:t xml:space="preserve">to interns shall </w:t>
      </w:r>
      <w:r w:rsidR="004506C1" w:rsidRPr="00B96D07">
        <w:rPr>
          <w:rFonts w:ascii="Calibri" w:eastAsia="Arial" w:hAnsi="Calibri" w:cs="Calibri"/>
          <w:sz w:val="22"/>
          <w:szCs w:val="22"/>
        </w:rPr>
        <w:t>be at least</w:t>
      </w:r>
      <w:r w:rsidRPr="00B96D07">
        <w:rPr>
          <w:rFonts w:ascii="Calibri" w:eastAsia="Arial" w:hAnsi="Calibri" w:cs="Calibri"/>
          <w:sz w:val="22"/>
          <w:szCs w:val="22"/>
        </w:rPr>
        <w:t xml:space="preserve"> one</w:t>
      </w:r>
      <w:r w:rsidR="0075466C">
        <w:rPr>
          <w:rFonts w:ascii="Calibri" w:eastAsia="Arial" w:hAnsi="Calibri" w:cs="Calibri"/>
          <w:sz w:val="22"/>
          <w:szCs w:val="22"/>
        </w:rPr>
        <w:t xml:space="preserve"> (1)</w:t>
      </w:r>
      <w:r w:rsidRPr="00B96D07">
        <w:rPr>
          <w:rFonts w:ascii="Calibri" w:eastAsia="Arial" w:hAnsi="Calibri" w:cs="Calibri"/>
          <w:sz w:val="22"/>
          <w:szCs w:val="22"/>
        </w:rPr>
        <w:t xml:space="preserve"> Job Coach/Staff </w:t>
      </w:r>
      <w:r w:rsidR="008C4DD2" w:rsidRPr="00B96D07">
        <w:rPr>
          <w:rFonts w:ascii="Calibri" w:eastAsia="Arial" w:hAnsi="Calibri" w:cs="Calibri"/>
          <w:sz w:val="22"/>
          <w:szCs w:val="22"/>
        </w:rPr>
        <w:t xml:space="preserve">on-site </w:t>
      </w:r>
      <w:r w:rsidR="0087251D" w:rsidRPr="00B96D07">
        <w:rPr>
          <w:rFonts w:ascii="Calibri" w:eastAsia="Arial" w:hAnsi="Calibri" w:cs="Calibri"/>
          <w:sz w:val="22"/>
          <w:szCs w:val="22"/>
        </w:rPr>
        <w:t xml:space="preserve">for every </w:t>
      </w:r>
      <w:r w:rsidR="008C4DD2" w:rsidRPr="00B96D07">
        <w:rPr>
          <w:rFonts w:ascii="Calibri" w:eastAsia="Arial" w:hAnsi="Calibri" w:cs="Calibri"/>
          <w:sz w:val="22"/>
          <w:szCs w:val="22"/>
        </w:rPr>
        <w:t>twelve</w:t>
      </w:r>
      <w:r w:rsidR="0087251D" w:rsidRPr="00B96D07">
        <w:rPr>
          <w:rFonts w:ascii="Calibri" w:eastAsia="Arial" w:hAnsi="Calibri" w:cs="Calibri"/>
          <w:sz w:val="22"/>
          <w:szCs w:val="22"/>
        </w:rPr>
        <w:t xml:space="preserve"> (12) interns.</w:t>
      </w:r>
    </w:p>
    <w:p w:rsidR="0087251D" w:rsidRPr="00B96D07" w:rsidRDefault="0087251D" w:rsidP="0087251D">
      <w:pPr>
        <w:pStyle w:val="ListParagraph"/>
        <w:rPr>
          <w:rFonts w:ascii="Calibri" w:eastAsia="Arial" w:hAnsi="Calibri" w:cs="Calibri"/>
          <w:sz w:val="16"/>
          <w:szCs w:val="16"/>
        </w:rPr>
      </w:pPr>
    </w:p>
    <w:p w:rsidR="0096248A" w:rsidRPr="00B96D07" w:rsidRDefault="0096248A" w:rsidP="0096248A">
      <w:pPr>
        <w:numPr>
          <w:ilvl w:val="0"/>
          <w:numId w:val="2"/>
        </w:numPr>
        <w:rPr>
          <w:rFonts w:ascii="Calibri" w:eastAsia="Arial" w:hAnsi="Calibri" w:cs="Calibri"/>
          <w:sz w:val="22"/>
          <w:szCs w:val="22"/>
        </w:rPr>
      </w:pPr>
      <w:r w:rsidRPr="00B96D07">
        <w:rPr>
          <w:rFonts w:ascii="Calibri" w:eastAsia="Arial" w:hAnsi="Calibri" w:cs="Calibri"/>
          <w:sz w:val="22"/>
          <w:szCs w:val="22"/>
        </w:rPr>
        <w:t xml:space="preserve">Ensure training rotations are based on intern’s individual interests, skills, and abilities as identified through the Work Readiness Inventory or a similar assessment tool, as well as a local labor market analysis (conducted by the CRP) of available jobs within the local community. </w:t>
      </w:r>
    </w:p>
    <w:p w:rsidR="0096248A" w:rsidRPr="00B96D07" w:rsidRDefault="0096248A" w:rsidP="0096248A">
      <w:pPr>
        <w:pStyle w:val="ListParagraph"/>
        <w:rPr>
          <w:rFonts w:ascii="Calibri" w:eastAsia="Arial" w:hAnsi="Calibri" w:cs="Calibri"/>
          <w:sz w:val="16"/>
          <w:szCs w:val="16"/>
        </w:rPr>
      </w:pPr>
    </w:p>
    <w:p w:rsidR="0096248A" w:rsidRPr="00B96D07" w:rsidRDefault="0096248A" w:rsidP="0096248A">
      <w:pPr>
        <w:numPr>
          <w:ilvl w:val="0"/>
          <w:numId w:val="2"/>
        </w:numPr>
        <w:rPr>
          <w:rFonts w:ascii="Calibri" w:eastAsia="Arial" w:hAnsi="Calibri" w:cs="Calibri"/>
          <w:sz w:val="22"/>
          <w:szCs w:val="22"/>
        </w:rPr>
      </w:pPr>
      <w:r w:rsidRPr="00B96D07">
        <w:rPr>
          <w:rFonts w:ascii="Calibri" w:eastAsia="Arial" w:hAnsi="Calibri" w:cs="Calibri"/>
          <w:sz w:val="22"/>
          <w:szCs w:val="22"/>
        </w:rPr>
        <w:t xml:space="preserve">Provide interns career exploration, employability skills training, job development, job placement, job supports, and retention services as a part of the Project SEARCH Program at no additional cost to assist interns who have successfully completed the program in obtaining and maintaining a successful employment outcome. </w:t>
      </w:r>
    </w:p>
    <w:p w:rsidR="0096248A" w:rsidRPr="00B96D07" w:rsidRDefault="0096248A" w:rsidP="0096248A">
      <w:pPr>
        <w:pStyle w:val="ListParagraph"/>
        <w:rPr>
          <w:rFonts w:ascii="Calibri" w:eastAsia="Arial" w:hAnsi="Calibri" w:cs="Calibri"/>
          <w:sz w:val="16"/>
          <w:szCs w:val="16"/>
        </w:rPr>
      </w:pPr>
    </w:p>
    <w:p w:rsidR="0096248A" w:rsidRPr="00B96D07" w:rsidRDefault="0096248A" w:rsidP="005220A3">
      <w:pPr>
        <w:numPr>
          <w:ilvl w:val="0"/>
          <w:numId w:val="2"/>
        </w:numPr>
        <w:rPr>
          <w:rFonts w:ascii="Calibri" w:eastAsia="Arial" w:hAnsi="Calibri" w:cs="Calibri"/>
          <w:sz w:val="22"/>
          <w:szCs w:val="22"/>
        </w:rPr>
      </w:pPr>
      <w:r w:rsidRPr="00B96D07">
        <w:rPr>
          <w:rFonts w:ascii="Calibri" w:eastAsia="Arial" w:hAnsi="Calibri" w:cs="Calibri"/>
          <w:sz w:val="22"/>
          <w:szCs w:val="22"/>
        </w:rPr>
        <w:t xml:space="preserve">Coordinate </w:t>
      </w:r>
      <w:r w:rsidRPr="00B96D07">
        <w:rPr>
          <w:rFonts w:ascii="Calibri" w:hAnsi="Calibri"/>
          <w:color w:val="auto"/>
          <w:sz w:val="22"/>
          <w:szCs w:val="22"/>
        </w:rPr>
        <w:t xml:space="preserve">with the </w:t>
      </w:r>
      <w:r w:rsidR="00367811">
        <w:rPr>
          <w:rFonts w:ascii="Calibri" w:hAnsi="Calibri"/>
          <w:color w:val="auto"/>
          <w:sz w:val="22"/>
          <w:szCs w:val="22"/>
        </w:rPr>
        <w:fldChar w:fldCharType="begin">
          <w:ffData>
            <w:name w:val="Text23"/>
            <w:enabled/>
            <w:calcOnExit w:val="0"/>
            <w:textInput>
              <w:default w:val="Specify Office"/>
            </w:textInput>
          </w:ffData>
        </w:fldChar>
      </w:r>
      <w:bookmarkStart w:id="23" w:name="Text23"/>
      <w:r w:rsidR="00367811">
        <w:rPr>
          <w:rFonts w:ascii="Calibri" w:hAnsi="Calibri"/>
          <w:color w:val="auto"/>
          <w:sz w:val="22"/>
          <w:szCs w:val="22"/>
        </w:rPr>
        <w:instrText xml:space="preserve"> FORMTEXT </w:instrText>
      </w:r>
      <w:r w:rsidR="00367811">
        <w:rPr>
          <w:rFonts w:ascii="Calibri" w:hAnsi="Calibri"/>
          <w:color w:val="auto"/>
          <w:sz w:val="22"/>
          <w:szCs w:val="22"/>
        </w:rPr>
      </w:r>
      <w:r w:rsidR="00367811">
        <w:rPr>
          <w:rFonts w:ascii="Calibri" w:hAnsi="Calibri"/>
          <w:color w:val="auto"/>
          <w:sz w:val="22"/>
          <w:szCs w:val="22"/>
        </w:rPr>
        <w:fldChar w:fldCharType="separate"/>
      </w:r>
      <w:r w:rsidR="00367811">
        <w:rPr>
          <w:rFonts w:ascii="Calibri" w:hAnsi="Calibri"/>
          <w:noProof/>
          <w:color w:val="auto"/>
          <w:sz w:val="22"/>
          <w:szCs w:val="22"/>
        </w:rPr>
        <w:t>Specify Office</w:t>
      </w:r>
      <w:r w:rsidR="00367811">
        <w:rPr>
          <w:rFonts w:ascii="Calibri" w:hAnsi="Calibri"/>
          <w:color w:val="auto"/>
          <w:sz w:val="22"/>
          <w:szCs w:val="22"/>
        </w:rPr>
        <w:fldChar w:fldCharType="end"/>
      </w:r>
      <w:bookmarkEnd w:id="23"/>
      <w:r w:rsidR="004806D4">
        <w:rPr>
          <w:rFonts w:ascii="Calibri" w:hAnsi="Calibri"/>
          <w:color w:val="auto"/>
          <w:sz w:val="22"/>
          <w:szCs w:val="22"/>
        </w:rPr>
        <w:t xml:space="preserve"> </w:t>
      </w:r>
      <w:r w:rsidR="005220A3" w:rsidRPr="005220A3">
        <w:rPr>
          <w:rFonts w:ascii="Calibri" w:hAnsi="Calibri"/>
          <w:color w:val="auto"/>
          <w:sz w:val="22"/>
          <w:szCs w:val="22"/>
        </w:rPr>
        <w:t>V</w:t>
      </w:r>
      <w:r w:rsidR="009E0061">
        <w:rPr>
          <w:rFonts w:ascii="Calibri" w:hAnsi="Calibri"/>
          <w:color w:val="auto"/>
          <w:sz w:val="22"/>
          <w:szCs w:val="22"/>
        </w:rPr>
        <w:t xml:space="preserve">ocational </w:t>
      </w:r>
      <w:r w:rsidR="005220A3" w:rsidRPr="005220A3">
        <w:rPr>
          <w:rFonts w:ascii="Calibri" w:hAnsi="Calibri"/>
          <w:color w:val="auto"/>
          <w:sz w:val="22"/>
          <w:szCs w:val="22"/>
        </w:rPr>
        <w:t>R</w:t>
      </w:r>
      <w:r w:rsidR="009E0061">
        <w:rPr>
          <w:rFonts w:ascii="Calibri" w:hAnsi="Calibri"/>
          <w:color w:val="auto"/>
          <w:sz w:val="22"/>
          <w:szCs w:val="22"/>
        </w:rPr>
        <w:t>ehabilitation</w:t>
      </w:r>
      <w:r w:rsidR="005220A3" w:rsidRPr="005220A3">
        <w:rPr>
          <w:rFonts w:ascii="Calibri" w:hAnsi="Calibri"/>
          <w:color w:val="auto"/>
          <w:sz w:val="22"/>
          <w:szCs w:val="22"/>
        </w:rPr>
        <w:t xml:space="preserve"> District Office </w:t>
      </w:r>
      <w:r w:rsidRPr="00B96D07">
        <w:rPr>
          <w:rFonts w:ascii="Calibri" w:hAnsi="Calibri"/>
          <w:color w:val="auto"/>
          <w:sz w:val="22"/>
          <w:szCs w:val="22"/>
        </w:rPr>
        <w:t>to ensure appropriate funding for each V</w:t>
      </w:r>
      <w:r w:rsidR="009E0061">
        <w:rPr>
          <w:rFonts w:ascii="Calibri" w:hAnsi="Calibri"/>
          <w:color w:val="auto"/>
          <w:sz w:val="22"/>
          <w:szCs w:val="22"/>
        </w:rPr>
        <w:t xml:space="preserve">ocational </w:t>
      </w:r>
      <w:r w:rsidRPr="00B96D07">
        <w:rPr>
          <w:rFonts w:ascii="Calibri" w:hAnsi="Calibri"/>
          <w:color w:val="auto"/>
          <w:sz w:val="22"/>
          <w:szCs w:val="22"/>
        </w:rPr>
        <w:t>R</w:t>
      </w:r>
      <w:r w:rsidR="009E0061">
        <w:rPr>
          <w:rFonts w:ascii="Calibri" w:hAnsi="Calibri"/>
          <w:color w:val="auto"/>
          <w:sz w:val="22"/>
          <w:szCs w:val="22"/>
        </w:rPr>
        <w:t>ehabilitation</w:t>
      </w:r>
      <w:r w:rsidRPr="00B96D07">
        <w:rPr>
          <w:rFonts w:ascii="Calibri" w:hAnsi="Calibri"/>
          <w:color w:val="auto"/>
          <w:sz w:val="22"/>
          <w:szCs w:val="22"/>
        </w:rPr>
        <w:t xml:space="preserve"> eligible intern in the program will be authorized and fees made payable in accordance with six </w:t>
      </w:r>
      <w:r w:rsidR="00A34C4F">
        <w:rPr>
          <w:rFonts w:ascii="Calibri" w:hAnsi="Calibri"/>
          <w:color w:val="auto"/>
          <w:sz w:val="22"/>
          <w:szCs w:val="22"/>
        </w:rPr>
        <w:t xml:space="preserve">(6) </w:t>
      </w:r>
      <w:r w:rsidRPr="00B96D07">
        <w:rPr>
          <w:rFonts w:ascii="Calibri" w:hAnsi="Calibri"/>
          <w:color w:val="auto"/>
          <w:sz w:val="22"/>
          <w:szCs w:val="22"/>
        </w:rPr>
        <w:t xml:space="preserve">milestone performance measures with accompanying required reports as listed in the CRP Agreement - Attachment F.  </w:t>
      </w:r>
    </w:p>
    <w:p w:rsidR="00067C8A" w:rsidRPr="00B96D07" w:rsidRDefault="00067C8A" w:rsidP="00067C8A">
      <w:pPr>
        <w:pStyle w:val="ListParagraph"/>
        <w:rPr>
          <w:rFonts w:ascii="Calibri" w:eastAsia="Arial" w:hAnsi="Calibri" w:cs="Calibri"/>
          <w:sz w:val="16"/>
          <w:szCs w:val="16"/>
        </w:rPr>
      </w:pPr>
    </w:p>
    <w:p w:rsidR="00067C8A" w:rsidRPr="00B96D07" w:rsidRDefault="00067C8A" w:rsidP="00067C8A">
      <w:pPr>
        <w:numPr>
          <w:ilvl w:val="0"/>
          <w:numId w:val="2"/>
        </w:numPr>
        <w:rPr>
          <w:rFonts w:ascii="Calibri" w:eastAsia="Arial" w:hAnsi="Calibri" w:cs="Calibri"/>
          <w:sz w:val="22"/>
          <w:szCs w:val="22"/>
        </w:rPr>
      </w:pPr>
      <w:r w:rsidRPr="00B96D07">
        <w:rPr>
          <w:rFonts w:ascii="Calibri" w:eastAsia="Arial" w:hAnsi="Calibri" w:cs="Calibri"/>
          <w:sz w:val="22"/>
          <w:szCs w:val="22"/>
        </w:rPr>
        <w:t xml:space="preserve">Work with the </w:t>
      </w:r>
      <w:r w:rsidRPr="00B96D07">
        <w:rPr>
          <w:rFonts w:ascii="Calibri" w:eastAsia="Arial" w:hAnsi="Calibri" w:cs="Calibri"/>
          <w:color w:val="auto"/>
          <w:sz w:val="22"/>
          <w:szCs w:val="22"/>
        </w:rPr>
        <w:t>Business Liaison and school district Instructor/Staff</w:t>
      </w:r>
      <w:r w:rsidRPr="00B96D07">
        <w:rPr>
          <w:rFonts w:ascii="Calibri" w:eastAsia="Arial" w:hAnsi="Calibri" w:cs="Calibri"/>
          <w:sz w:val="22"/>
          <w:szCs w:val="22"/>
        </w:rPr>
        <w:t xml:space="preserve"> in the development of intern work sites, and assist in coordinating and monitoring intern activities.</w:t>
      </w:r>
    </w:p>
    <w:p w:rsidR="0096248A" w:rsidRPr="00B96D07" w:rsidRDefault="0096248A" w:rsidP="0096248A">
      <w:pPr>
        <w:rPr>
          <w:rFonts w:ascii="Calibri" w:eastAsia="Arial" w:hAnsi="Calibri" w:cs="Calibri"/>
          <w:sz w:val="16"/>
          <w:szCs w:val="16"/>
        </w:rPr>
      </w:pPr>
    </w:p>
    <w:p w:rsidR="0096248A" w:rsidRPr="00B96D07" w:rsidRDefault="0096248A" w:rsidP="0096248A">
      <w:pPr>
        <w:numPr>
          <w:ilvl w:val="0"/>
          <w:numId w:val="1"/>
        </w:numPr>
        <w:rPr>
          <w:rFonts w:ascii="Calibri" w:eastAsia="Arial" w:hAnsi="Calibri" w:cs="Calibri"/>
          <w:color w:val="auto"/>
          <w:sz w:val="22"/>
          <w:szCs w:val="22"/>
        </w:rPr>
      </w:pPr>
      <w:r w:rsidRPr="00B96D07">
        <w:rPr>
          <w:rFonts w:ascii="Calibri" w:eastAsia="Arial" w:hAnsi="Calibri" w:cs="Calibri"/>
          <w:color w:val="auto"/>
          <w:sz w:val="22"/>
          <w:szCs w:val="22"/>
        </w:rPr>
        <w:t xml:space="preserve">Work with participating departments within the host business and other members of the Project SEARCH staff to identify intern work site opportunities, define training expectations, complete a comprehensive </w:t>
      </w:r>
      <w:r w:rsidR="00067C8A" w:rsidRPr="00B96D07">
        <w:rPr>
          <w:rFonts w:ascii="Calibri" w:eastAsia="Arial" w:hAnsi="Calibri" w:cs="Calibri"/>
          <w:color w:val="auto"/>
          <w:sz w:val="22"/>
          <w:szCs w:val="22"/>
        </w:rPr>
        <w:t>task</w:t>
      </w:r>
      <w:r w:rsidRPr="00B96D07">
        <w:rPr>
          <w:rFonts w:ascii="Calibri" w:eastAsia="Arial" w:hAnsi="Calibri" w:cs="Calibri"/>
          <w:color w:val="auto"/>
          <w:sz w:val="22"/>
          <w:szCs w:val="22"/>
        </w:rPr>
        <w:t xml:space="preserve"> analysis to identify all job duties required for successful completion of training, and utilize the task analysis, in collaboration with department mentor, to evaluate student progress.</w:t>
      </w:r>
    </w:p>
    <w:p w:rsidR="0096248A" w:rsidRPr="00B96D07" w:rsidRDefault="0096248A" w:rsidP="0096248A">
      <w:pPr>
        <w:ind w:left="720"/>
        <w:rPr>
          <w:rFonts w:ascii="Calibri" w:eastAsia="Arial" w:hAnsi="Calibri" w:cs="Calibri"/>
          <w:color w:val="auto"/>
          <w:sz w:val="16"/>
          <w:szCs w:val="16"/>
        </w:rPr>
      </w:pPr>
      <w:r w:rsidRPr="00B96D07">
        <w:rPr>
          <w:rFonts w:ascii="Calibri" w:eastAsia="Arial" w:hAnsi="Calibri" w:cs="Calibri"/>
          <w:color w:val="auto"/>
          <w:sz w:val="22"/>
          <w:szCs w:val="22"/>
        </w:rPr>
        <w:t xml:space="preserve"> </w:t>
      </w:r>
    </w:p>
    <w:p w:rsidR="0096248A" w:rsidRPr="00B96D07" w:rsidRDefault="0096248A" w:rsidP="0096248A">
      <w:pPr>
        <w:numPr>
          <w:ilvl w:val="0"/>
          <w:numId w:val="2"/>
        </w:numPr>
        <w:rPr>
          <w:rFonts w:ascii="Calibri" w:eastAsia="Arial" w:hAnsi="Calibri" w:cs="Calibri"/>
          <w:color w:val="auto"/>
          <w:sz w:val="22"/>
          <w:szCs w:val="22"/>
        </w:rPr>
      </w:pPr>
      <w:r w:rsidRPr="00B96D07">
        <w:rPr>
          <w:rFonts w:ascii="Calibri" w:eastAsia="Arial" w:hAnsi="Calibri" w:cs="Calibri"/>
          <w:color w:val="auto"/>
          <w:sz w:val="22"/>
          <w:szCs w:val="22"/>
        </w:rPr>
        <w:t>Work with the Instructor and provide the V</w:t>
      </w:r>
      <w:r w:rsidR="009E0061">
        <w:rPr>
          <w:rFonts w:ascii="Calibri" w:eastAsia="Arial" w:hAnsi="Calibri" w:cs="Calibri"/>
          <w:color w:val="auto"/>
          <w:sz w:val="22"/>
          <w:szCs w:val="22"/>
        </w:rPr>
        <w:t xml:space="preserve">ocational </w:t>
      </w:r>
      <w:r w:rsidRPr="00B96D07">
        <w:rPr>
          <w:rFonts w:ascii="Calibri" w:eastAsia="Arial" w:hAnsi="Calibri" w:cs="Calibri"/>
          <w:color w:val="auto"/>
          <w:sz w:val="22"/>
          <w:szCs w:val="22"/>
        </w:rPr>
        <w:t>R</w:t>
      </w:r>
      <w:r w:rsidR="009E0061">
        <w:rPr>
          <w:rFonts w:ascii="Calibri" w:eastAsia="Arial" w:hAnsi="Calibri" w:cs="Calibri"/>
          <w:color w:val="auto"/>
          <w:sz w:val="22"/>
          <w:szCs w:val="22"/>
        </w:rPr>
        <w:t>ehabilitation</w:t>
      </w:r>
      <w:r w:rsidRPr="00B96D07">
        <w:rPr>
          <w:rFonts w:ascii="Calibri" w:eastAsia="Arial" w:hAnsi="Calibri" w:cs="Calibri"/>
          <w:color w:val="auto"/>
          <w:sz w:val="22"/>
          <w:szCs w:val="22"/>
        </w:rPr>
        <w:t xml:space="preserve"> Counselor with a copy of the required forms, including </w:t>
      </w:r>
      <w:r w:rsidR="00C452AB">
        <w:rPr>
          <w:rFonts w:ascii="Calibri" w:eastAsia="Arial" w:hAnsi="Calibri" w:cs="Calibri"/>
          <w:color w:val="auto"/>
          <w:sz w:val="22"/>
          <w:szCs w:val="22"/>
        </w:rPr>
        <w:t xml:space="preserve">completion of </w:t>
      </w:r>
      <w:r w:rsidRPr="00B96D07">
        <w:rPr>
          <w:rFonts w:ascii="Calibri" w:eastAsia="Arial" w:hAnsi="Calibri" w:cs="Calibri"/>
          <w:color w:val="auto"/>
          <w:sz w:val="22"/>
          <w:szCs w:val="22"/>
        </w:rPr>
        <w:t xml:space="preserve">the </w:t>
      </w:r>
      <w:r w:rsidR="00B5471B">
        <w:rPr>
          <w:rFonts w:ascii="Calibri" w:eastAsia="Arial" w:hAnsi="Calibri" w:cs="Calibri"/>
          <w:color w:val="auto"/>
          <w:sz w:val="22"/>
          <w:szCs w:val="22"/>
        </w:rPr>
        <w:t>Task</w:t>
      </w:r>
      <w:r w:rsidRPr="00B96D07">
        <w:rPr>
          <w:rFonts w:ascii="Calibri" w:eastAsia="Arial" w:hAnsi="Calibri" w:cs="Calibri"/>
          <w:color w:val="auto"/>
          <w:sz w:val="22"/>
          <w:szCs w:val="22"/>
        </w:rPr>
        <w:t xml:space="preserve"> Analysis</w:t>
      </w:r>
      <w:r w:rsidR="00C63DBB">
        <w:rPr>
          <w:rFonts w:ascii="Calibri" w:eastAsia="Arial" w:hAnsi="Calibri" w:cs="Calibri"/>
          <w:color w:val="auto"/>
          <w:sz w:val="22"/>
          <w:szCs w:val="22"/>
        </w:rPr>
        <w:t>, Weekly Worksheets, and</w:t>
      </w:r>
      <w:r w:rsidR="00C452AB">
        <w:rPr>
          <w:rFonts w:ascii="Calibri" w:eastAsia="Arial" w:hAnsi="Calibri" w:cs="Calibri"/>
          <w:color w:val="auto"/>
          <w:sz w:val="22"/>
          <w:szCs w:val="22"/>
        </w:rPr>
        <w:t xml:space="preserve"> </w:t>
      </w:r>
      <w:r w:rsidR="00A34C4F">
        <w:rPr>
          <w:rFonts w:ascii="Calibri" w:eastAsia="Arial" w:hAnsi="Calibri" w:cs="Calibri"/>
          <w:color w:val="auto"/>
          <w:sz w:val="22"/>
          <w:szCs w:val="22"/>
        </w:rPr>
        <w:t>Intern</w:t>
      </w:r>
      <w:r w:rsidR="0075466C">
        <w:rPr>
          <w:rFonts w:ascii="Calibri" w:eastAsia="Arial" w:hAnsi="Calibri" w:cs="Calibri"/>
          <w:color w:val="auto"/>
          <w:sz w:val="22"/>
          <w:szCs w:val="22"/>
        </w:rPr>
        <w:t>ship</w:t>
      </w:r>
      <w:r w:rsidR="00C452AB">
        <w:rPr>
          <w:rFonts w:ascii="Calibri" w:eastAsia="Arial" w:hAnsi="Calibri" w:cs="Calibri"/>
          <w:color w:val="auto"/>
          <w:sz w:val="22"/>
          <w:szCs w:val="22"/>
        </w:rPr>
        <w:t xml:space="preserve"> Assessment</w:t>
      </w:r>
      <w:r w:rsidRPr="00B96D07">
        <w:rPr>
          <w:rFonts w:ascii="Calibri" w:eastAsia="Arial" w:hAnsi="Calibri" w:cs="Calibri"/>
          <w:color w:val="auto"/>
          <w:sz w:val="22"/>
          <w:szCs w:val="22"/>
        </w:rPr>
        <w:t xml:space="preserve"> demonstrating the intern’s progression in specific skills attainment monthly and at the end of each of the first three</w:t>
      </w:r>
      <w:r w:rsidR="00A34C4F">
        <w:rPr>
          <w:rFonts w:ascii="Calibri" w:eastAsia="Arial" w:hAnsi="Calibri" w:cs="Calibri"/>
          <w:color w:val="auto"/>
          <w:sz w:val="22"/>
          <w:szCs w:val="22"/>
        </w:rPr>
        <w:t xml:space="preserve"> (3)</w:t>
      </w:r>
      <w:r w:rsidRPr="00B96D07">
        <w:rPr>
          <w:rFonts w:ascii="Calibri" w:eastAsia="Arial" w:hAnsi="Calibri" w:cs="Calibri"/>
          <w:color w:val="auto"/>
          <w:sz w:val="22"/>
          <w:szCs w:val="22"/>
        </w:rPr>
        <w:t xml:space="preserve"> performance milestone periods. </w:t>
      </w:r>
    </w:p>
    <w:p w:rsidR="0096248A" w:rsidRPr="00B96D07" w:rsidRDefault="0096248A" w:rsidP="0096248A">
      <w:pPr>
        <w:ind w:left="720"/>
        <w:rPr>
          <w:rFonts w:ascii="Calibri" w:eastAsia="Arial" w:hAnsi="Calibri" w:cs="Calibri"/>
          <w:sz w:val="16"/>
          <w:szCs w:val="16"/>
        </w:rPr>
      </w:pPr>
    </w:p>
    <w:p w:rsidR="0096248A" w:rsidRPr="00B96D07" w:rsidRDefault="0096248A" w:rsidP="0096248A">
      <w:pPr>
        <w:numPr>
          <w:ilvl w:val="0"/>
          <w:numId w:val="2"/>
        </w:numPr>
        <w:rPr>
          <w:rFonts w:ascii="Calibri" w:eastAsia="Arial" w:hAnsi="Calibri" w:cs="Calibri"/>
          <w:sz w:val="22"/>
          <w:szCs w:val="22"/>
        </w:rPr>
      </w:pPr>
      <w:r w:rsidRPr="00B96D07">
        <w:rPr>
          <w:rFonts w:ascii="Calibri" w:eastAsia="Arial" w:hAnsi="Calibri" w:cs="Calibri"/>
          <w:sz w:val="22"/>
          <w:szCs w:val="22"/>
        </w:rPr>
        <w:t>Provide the V</w:t>
      </w:r>
      <w:r w:rsidR="009E0061">
        <w:rPr>
          <w:rFonts w:ascii="Calibri" w:eastAsia="Arial" w:hAnsi="Calibri" w:cs="Calibri"/>
          <w:sz w:val="22"/>
          <w:szCs w:val="22"/>
        </w:rPr>
        <w:t xml:space="preserve">ocational </w:t>
      </w:r>
      <w:r w:rsidRPr="00B96D07">
        <w:rPr>
          <w:rFonts w:ascii="Calibri" w:eastAsia="Arial" w:hAnsi="Calibri" w:cs="Calibri"/>
          <w:sz w:val="22"/>
          <w:szCs w:val="22"/>
        </w:rPr>
        <w:t>R</w:t>
      </w:r>
      <w:r w:rsidR="009E0061">
        <w:rPr>
          <w:rFonts w:ascii="Calibri" w:eastAsia="Arial" w:hAnsi="Calibri" w:cs="Calibri"/>
          <w:sz w:val="22"/>
          <w:szCs w:val="22"/>
        </w:rPr>
        <w:t>ehabilitation</w:t>
      </w:r>
      <w:r w:rsidRPr="00B96D07">
        <w:rPr>
          <w:rFonts w:ascii="Calibri" w:eastAsia="Arial" w:hAnsi="Calibri" w:cs="Calibri"/>
          <w:sz w:val="22"/>
          <w:szCs w:val="22"/>
        </w:rPr>
        <w:t xml:space="preserve"> Counselor with a copy of the intern’s Employment Plan at the end of the </w:t>
      </w:r>
      <w:r w:rsidR="00505E66" w:rsidRPr="00B96D07">
        <w:rPr>
          <w:rFonts w:ascii="Calibri" w:eastAsia="Arial" w:hAnsi="Calibri" w:cs="Calibri"/>
          <w:sz w:val="22"/>
          <w:szCs w:val="22"/>
        </w:rPr>
        <w:t>second</w:t>
      </w:r>
      <w:r w:rsidRPr="00B96D07">
        <w:rPr>
          <w:rFonts w:ascii="Calibri" w:eastAsia="Arial" w:hAnsi="Calibri" w:cs="Calibri"/>
          <w:sz w:val="22"/>
          <w:szCs w:val="22"/>
        </w:rPr>
        <w:t xml:space="preserve"> performance milestone period. </w:t>
      </w:r>
    </w:p>
    <w:p w:rsidR="0096248A" w:rsidRPr="00B96D07" w:rsidRDefault="0096248A" w:rsidP="0096248A">
      <w:pPr>
        <w:rPr>
          <w:rFonts w:ascii="Calibri" w:eastAsia="Arial" w:hAnsi="Calibri" w:cs="Calibri"/>
          <w:sz w:val="16"/>
          <w:szCs w:val="16"/>
        </w:rPr>
      </w:pPr>
    </w:p>
    <w:p w:rsidR="0096248A" w:rsidRPr="00B96D07" w:rsidRDefault="0096248A" w:rsidP="0096248A">
      <w:pPr>
        <w:numPr>
          <w:ilvl w:val="0"/>
          <w:numId w:val="2"/>
        </w:numPr>
        <w:rPr>
          <w:rFonts w:ascii="Calibri" w:eastAsia="Arial" w:hAnsi="Calibri" w:cs="Calibri"/>
          <w:sz w:val="22"/>
          <w:szCs w:val="22"/>
        </w:rPr>
      </w:pPr>
      <w:r w:rsidRPr="00B96D07">
        <w:rPr>
          <w:rFonts w:ascii="Calibri" w:eastAsia="Arial" w:hAnsi="Calibri" w:cs="Calibri"/>
          <w:sz w:val="22"/>
          <w:szCs w:val="22"/>
        </w:rPr>
        <w:t>Provide the V</w:t>
      </w:r>
      <w:r w:rsidR="009E0061">
        <w:rPr>
          <w:rFonts w:ascii="Calibri" w:eastAsia="Arial" w:hAnsi="Calibri" w:cs="Calibri"/>
          <w:sz w:val="22"/>
          <w:szCs w:val="22"/>
        </w:rPr>
        <w:t xml:space="preserve">ocational </w:t>
      </w:r>
      <w:r w:rsidRPr="00B96D07">
        <w:rPr>
          <w:rFonts w:ascii="Calibri" w:eastAsia="Arial" w:hAnsi="Calibri" w:cs="Calibri"/>
          <w:sz w:val="22"/>
          <w:szCs w:val="22"/>
        </w:rPr>
        <w:t>R</w:t>
      </w:r>
      <w:r w:rsidR="009E0061">
        <w:rPr>
          <w:rFonts w:ascii="Calibri" w:eastAsia="Arial" w:hAnsi="Calibri" w:cs="Calibri"/>
          <w:sz w:val="22"/>
          <w:szCs w:val="22"/>
        </w:rPr>
        <w:t>ehabilitation</w:t>
      </w:r>
      <w:r w:rsidRPr="00B96D07">
        <w:rPr>
          <w:rFonts w:ascii="Calibri" w:eastAsia="Arial" w:hAnsi="Calibri" w:cs="Calibri"/>
          <w:sz w:val="22"/>
          <w:szCs w:val="22"/>
        </w:rPr>
        <w:t xml:space="preserve"> Counselor with a copy of the intern’s Resume no later than the end of the third performance milestone period. </w:t>
      </w:r>
    </w:p>
    <w:p w:rsidR="0096248A" w:rsidRPr="00B96D07" w:rsidRDefault="0096248A" w:rsidP="0096248A">
      <w:pPr>
        <w:ind w:left="720"/>
        <w:rPr>
          <w:rFonts w:ascii="Calibri" w:eastAsia="Arial" w:hAnsi="Calibri" w:cs="Calibri"/>
          <w:sz w:val="16"/>
          <w:szCs w:val="16"/>
        </w:rPr>
      </w:pPr>
    </w:p>
    <w:p w:rsidR="0096248A" w:rsidRPr="00B96D07" w:rsidRDefault="0096248A" w:rsidP="0096248A">
      <w:pPr>
        <w:numPr>
          <w:ilvl w:val="0"/>
          <w:numId w:val="2"/>
        </w:numPr>
        <w:rPr>
          <w:rFonts w:ascii="Calibri" w:eastAsia="Arial" w:hAnsi="Calibri" w:cs="Calibri"/>
          <w:sz w:val="22"/>
          <w:szCs w:val="22"/>
        </w:rPr>
      </w:pPr>
      <w:r w:rsidRPr="00B96D07">
        <w:rPr>
          <w:rFonts w:ascii="Calibri" w:eastAsia="Arial" w:hAnsi="Calibri" w:cs="Calibri"/>
          <w:sz w:val="22"/>
          <w:szCs w:val="22"/>
        </w:rPr>
        <w:t>Coordinate a minimum of at least one</w:t>
      </w:r>
      <w:r w:rsidR="0075466C">
        <w:rPr>
          <w:rFonts w:ascii="Calibri" w:eastAsia="Arial" w:hAnsi="Calibri" w:cs="Calibri"/>
          <w:sz w:val="22"/>
          <w:szCs w:val="22"/>
        </w:rPr>
        <w:t xml:space="preserve"> (1)</w:t>
      </w:r>
      <w:r w:rsidRPr="00B96D07">
        <w:rPr>
          <w:rFonts w:ascii="Calibri" w:eastAsia="Arial" w:hAnsi="Calibri" w:cs="Calibri"/>
          <w:sz w:val="22"/>
          <w:szCs w:val="22"/>
        </w:rPr>
        <w:t xml:space="preserve"> staffing during each of the first three</w:t>
      </w:r>
      <w:r w:rsidR="00A34C4F">
        <w:rPr>
          <w:rFonts w:ascii="Calibri" w:eastAsia="Arial" w:hAnsi="Calibri" w:cs="Calibri"/>
          <w:sz w:val="22"/>
          <w:szCs w:val="22"/>
        </w:rPr>
        <w:t xml:space="preserve"> (3)</w:t>
      </w:r>
      <w:r w:rsidRPr="00B96D07">
        <w:rPr>
          <w:rFonts w:ascii="Calibri" w:eastAsia="Arial" w:hAnsi="Calibri" w:cs="Calibri"/>
          <w:sz w:val="22"/>
          <w:szCs w:val="22"/>
        </w:rPr>
        <w:t xml:space="preserve"> milestones (refer to the V</w:t>
      </w:r>
      <w:r w:rsidR="009E0061">
        <w:rPr>
          <w:rFonts w:ascii="Calibri" w:eastAsia="Arial" w:hAnsi="Calibri" w:cs="Calibri"/>
          <w:sz w:val="22"/>
          <w:szCs w:val="22"/>
        </w:rPr>
        <w:t xml:space="preserve">ocational </w:t>
      </w:r>
      <w:r w:rsidRPr="00B96D07">
        <w:rPr>
          <w:rFonts w:ascii="Calibri" w:eastAsia="Arial" w:hAnsi="Calibri" w:cs="Calibri"/>
          <w:sz w:val="22"/>
          <w:szCs w:val="22"/>
        </w:rPr>
        <w:t>R</w:t>
      </w:r>
      <w:r w:rsidR="009E0061">
        <w:rPr>
          <w:rFonts w:ascii="Calibri" w:eastAsia="Arial" w:hAnsi="Calibri" w:cs="Calibri"/>
          <w:sz w:val="22"/>
          <w:szCs w:val="22"/>
        </w:rPr>
        <w:t>ehabilitation</w:t>
      </w:r>
      <w:r w:rsidRPr="00B96D07">
        <w:rPr>
          <w:rFonts w:ascii="Calibri" w:eastAsia="Arial" w:hAnsi="Calibri" w:cs="Calibri"/>
          <w:sz w:val="22"/>
          <w:szCs w:val="22"/>
        </w:rPr>
        <w:t xml:space="preserve"> section for milestone payment points) to discuss the intern’s progress/performance, and continuation in the program.</w:t>
      </w:r>
    </w:p>
    <w:p w:rsidR="0096248A" w:rsidRPr="00B96D07" w:rsidRDefault="0096248A" w:rsidP="0096248A">
      <w:pPr>
        <w:rPr>
          <w:rFonts w:ascii="Calibri" w:eastAsia="Arial" w:hAnsi="Calibri" w:cs="Calibri"/>
          <w:sz w:val="16"/>
          <w:szCs w:val="16"/>
        </w:rPr>
      </w:pPr>
    </w:p>
    <w:p w:rsidR="0096248A" w:rsidRPr="00B96D07" w:rsidRDefault="0096248A" w:rsidP="0096248A">
      <w:pPr>
        <w:numPr>
          <w:ilvl w:val="0"/>
          <w:numId w:val="2"/>
        </w:numPr>
        <w:rPr>
          <w:rFonts w:ascii="Calibri" w:eastAsia="Arial" w:hAnsi="Calibri" w:cs="Calibri"/>
          <w:sz w:val="22"/>
          <w:szCs w:val="22"/>
        </w:rPr>
      </w:pPr>
      <w:r w:rsidRPr="00B96D07">
        <w:rPr>
          <w:rFonts w:ascii="Calibri" w:eastAsia="Arial" w:hAnsi="Calibri" w:cs="Calibri"/>
          <w:sz w:val="22"/>
          <w:szCs w:val="22"/>
        </w:rPr>
        <w:t xml:space="preserve">Work with </w:t>
      </w:r>
      <w:r w:rsidRPr="00B96D07">
        <w:rPr>
          <w:rFonts w:ascii="Calibri" w:eastAsia="Arial" w:hAnsi="Calibri" w:cs="Calibri"/>
          <w:color w:val="auto"/>
          <w:sz w:val="22"/>
          <w:szCs w:val="22"/>
        </w:rPr>
        <w:t>host business</w:t>
      </w:r>
      <w:r w:rsidRPr="00B96D07">
        <w:rPr>
          <w:rFonts w:ascii="Calibri" w:eastAsia="Arial" w:hAnsi="Calibri" w:cs="Calibri"/>
          <w:sz w:val="22"/>
          <w:szCs w:val="22"/>
        </w:rPr>
        <w:t xml:space="preserve"> liaison and/or Human Resources Staff and Instructor to examine existing open positions and determine their applicability for interns, and recommend pre-screened applicants to the host business for hire.</w:t>
      </w:r>
    </w:p>
    <w:p w:rsidR="0096248A" w:rsidRPr="00B96D07" w:rsidRDefault="0096248A" w:rsidP="0096248A">
      <w:pPr>
        <w:rPr>
          <w:rFonts w:ascii="Calibri" w:eastAsia="Arial" w:hAnsi="Calibri" w:cs="Calibri"/>
          <w:sz w:val="16"/>
          <w:szCs w:val="16"/>
        </w:rPr>
      </w:pPr>
    </w:p>
    <w:p w:rsidR="0096248A" w:rsidRPr="00B96D07" w:rsidRDefault="0096248A" w:rsidP="0096248A">
      <w:pPr>
        <w:numPr>
          <w:ilvl w:val="0"/>
          <w:numId w:val="2"/>
        </w:numPr>
        <w:rPr>
          <w:rFonts w:ascii="Calibri" w:eastAsia="Arial" w:hAnsi="Calibri" w:cs="Calibri"/>
          <w:sz w:val="22"/>
          <w:szCs w:val="22"/>
        </w:rPr>
      </w:pPr>
      <w:r w:rsidRPr="00B96D07">
        <w:rPr>
          <w:rFonts w:ascii="Calibri" w:eastAsia="Arial" w:hAnsi="Calibri" w:cs="Calibri"/>
          <w:sz w:val="22"/>
          <w:szCs w:val="22"/>
        </w:rPr>
        <w:t>Assist with classroom set-up, curriculum development, and work site rotation planning.</w:t>
      </w:r>
    </w:p>
    <w:p w:rsidR="00E113E8" w:rsidRPr="00B96D07" w:rsidRDefault="00E113E8" w:rsidP="00E113E8">
      <w:pPr>
        <w:pStyle w:val="ListParagraph"/>
        <w:rPr>
          <w:rFonts w:ascii="Calibri" w:eastAsia="Arial" w:hAnsi="Calibri" w:cs="Calibri"/>
          <w:sz w:val="16"/>
          <w:szCs w:val="16"/>
        </w:rPr>
      </w:pPr>
    </w:p>
    <w:p w:rsidR="00E113E8" w:rsidRPr="00B96D07" w:rsidRDefault="00E113E8" w:rsidP="00E113E8">
      <w:pPr>
        <w:numPr>
          <w:ilvl w:val="0"/>
          <w:numId w:val="2"/>
        </w:numPr>
        <w:rPr>
          <w:rFonts w:ascii="Calibri" w:eastAsia="Arial" w:hAnsi="Calibri" w:cs="Calibri"/>
          <w:sz w:val="22"/>
          <w:szCs w:val="22"/>
        </w:rPr>
      </w:pPr>
      <w:r w:rsidRPr="00B96D07">
        <w:rPr>
          <w:rFonts w:ascii="Calibri" w:eastAsia="Arial" w:hAnsi="Calibri" w:cs="Calibri"/>
          <w:sz w:val="22"/>
          <w:szCs w:val="22"/>
        </w:rPr>
        <w:t>Provide paper and office supplies necessary for reporting Interns progress in the program for billing purposes.</w:t>
      </w:r>
    </w:p>
    <w:p w:rsidR="0096248A" w:rsidRPr="00B96D07" w:rsidRDefault="0096248A" w:rsidP="0096248A">
      <w:pPr>
        <w:rPr>
          <w:rFonts w:ascii="Calibri" w:eastAsia="Arial" w:hAnsi="Calibri" w:cs="Calibri"/>
          <w:sz w:val="16"/>
          <w:szCs w:val="16"/>
        </w:rPr>
      </w:pPr>
    </w:p>
    <w:p w:rsidR="0096248A" w:rsidRPr="00B96D07" w:rsidRDefault="0096248A" w:rsidP="0096248A">
      <w:pPr>
        <w:numPr>
          <w:ilvl w:val="0"/>
          <w:numId w:val="2"/>
        </w:numPr>
        <w:rPr>
          <w:rFonts w:ascii="Calibri" w:eastAsia="Arial" w:hAnsi="Calibri" w:cs="Calibri"/>
          <w:sz w:val="22"/>
          <w:szCs w:val="22"/>
        </w:rPr>
      </w:pPr>
      <w:r w:rsidRPr="00B96D07">
        <w:rPr>
          <w:rFonts w:ascii="Calibri" w:eastAsia="Arial" w:hAnsi="Calibri" w:cs="Calibri"/>
          <w:sz w:val="22"/>
          <w:szCs w:val="22"/>
        </w:rPr>
        <w:t>Assist with intern recruitment activities</w:t>
      </w:r>
      <w:r w:rsidR="00EB0F46" w:rsidRPr="00B96D07">
        <w:rPr>
          <w:rFonts w:ascii="Calibri" w:eastAsia="Arial" w:hAnsi="Calibri" w:cs="Calibri"/>
          <w:sz w:val="22"/>
          <w:szCs w:val="22"/>
        </w:rPr>
        <w:t xml:space="preserve"> and participate in the student selection process</w:t>
      </w:r>
      <w:r w:rsidRPr="00B96D07">
        <w:rPr>
          <w:rFonts w:ascii="Calibri" w:eastAsia="Arial" w:hAnsi="Calibri" w:cs="Calibri"/>
          <w:sz w:val="22"/>
          <w:szCs w:val="22"/>
        </w:rPr>
        <w:t>.</w:t>
      </w:r>
    </w:p>
    <w:p w:rsidR="0096248A" w:rsidRPr="00B96D07" w:rsidRDefault="0096248A" w:rsidP="0096248A">
      <w:pPr>
        <w:rPr>
          <w:rFonts w:ascii="Calibri" w:eastAsia="Arial" w:hAnsi="Calibri" w:cs="Calibri"/>
          <w:sz w:val="16"/>
          <w:szCs w:val="16"/>
        </w:rPr>
      </w:pPr>
    </w:p>
    <w:p w:rsidR="0096248A" w:rsidRPr="00B96D07" w:rsidRDefault="0096248A" w:rsidP="0096248A">
      <w:pPr>
        <w:numPr>
          <w:ilvl w:val="0"/>
          <w:numId w:val="2"/>
        </w:numPr>
        <w:rPr>
          <w:rFonts w:ascii="Calibri" w:eastAsia="Arial" w:hAnsi="Calibri" w:cs="Calibri"/>
          <w:sz w:val="22"/>
          <w:szCs w:val="22"/>
        </w:rPr>
      </w:pPr>
      <w:r w:rsidRPr="00B96D07">
        <w:rPr>
          <w:rFonts w:ascii="Calibri" w:eastAsia="Arial" w:hAnsi="Calibri" w:cs="Calibri"/>
          <w:sz w:val="22"/>
          <w:szCs w:val="22"/>
        </w:rPr>
        <w:t>Coordinate with the</w:t>
      </w:r>
      <w:r w:rsidR="00167462">
        <w:rPr>
          <w:rFonts w:ascii="Calibri" w:eastAsia="Arial" w:hAnsi="Calibri" w:cs="Calibri"/>
          <w:sz w:val="22"/>
          <w:szCs w:val="22"/>
        </w:rPr>
        <w:t xml:space="preserve"> </w:t>
      </w:r>
      <w:r w:rsidR="00367811">
        <w:rPr>
          <w:rFonts w:ascii="Calibri" w:eastAsia="Arial" w:hAnsi="Calibri" w:cs="Calibri"/>
          <w:sz w:val="22"/>
          <w:szCs w:val="22"/>
        </w:rPr>
        <w:fldChar w:fldCharType="begin">
          <w:ffData>
            <w:name w:val="Text24"/>
            <w:enabled/>
            <w:calcOnExit w:val="0"/>
            <w:textInput>
              <w:default w:val="Participating School District "/>
            </w:textInput>
          </w:ffData>
        </w:fldChar>
      </w:r>
      <w:bookmarkStart w:id="24" w:name="Text24"/>
      <w:r w:rsidR="00367811">
        <w:rPr>
          <w:rFonts w:ascii="Calibri" w:eastAsia="Arial" w:hAnsi="Calibri" w:cs="Calibri"/>
          <w:sz w:val="22"/>
          <w:szCs w:val="22"/>
        </w:rPr>
        <w:instrText xml:space="preserve"> FORMTEXT </w:instrText>
      </w:r>
      <w:r w:rsidR="00367811">
        <w:rPr>
          <w:rFonts w:ascii="Calibri" w:eastAsia="Arial" w:hAnsi="Calibri" w:cs="Calibri"/>
          <w:sz w:val="22"/>
          <w:szCs w:val="22"/>
        </w:rPr>
      </w:r>
      <w:r w:rsidR="00367811">
        <w:rPr>
          <w:rFonts w:ascii="Calibri" w:eastAsia="Arial" w:hAnsi="Calibri" w:cs="Calibri"/>
          <w:sz w:val="22"/>
          <w:szCs w:val="22"/>
        </w:rPr>
        <w:fldChar w:fldCharType="separate"/>
      </w:r>
      <w:r w:rsidR="00367811">
        <w:rPr>
          <w:rFonts w:ascii="Calibri" w:eastAsia="Arial" w:hAnsi="Calibri" w:cs="Calibri"/>
          <w:noProof/>
          <w:sz w:val="22"/>
          <w:szCs w:val="22"/>
        </w:rPr>
        <w:t xml:space="preserve">Participating School District </w:t>
      </w:r>
      <w:r w:rsidR="00367811">
        <w:rPr>
          <w:rFonts w:ascii="Calibri" w:eastAsia="Arial" w:hAnsi="Calibri" w:cs="Calibri"/>
          <w:sz w:val="22"/>
          <w:szCs w:val="22"/>
        </w:rPr>
        <w:fldChar w:fldCharType="end"/>
      </w:r>
      <w:bookmarkEnd w:id="24"/>
      <w:r w:rsidR="004806D4">
        <w:rPr>
          <w:rFonts w:ascii="Calibri" w:eastAsia="Arial" w:hAnsi="Calibri" w:cs="Calibri"/>
          <w:sz w:val="22"/>
          <w:szCs w:val="22"/>
        </w:rPr>
        <w:t xml:space="preserve"> </w:t>
      </w:r>
      <w:r w:rsidR="005220A3">
        <w:rPr>
          <w:rFonts w:ascii="Calibri" w:eastAsia="Arial" w:hAnsi="Calibri" w:cs="Calibri"/>
          <w:sz w:val="22"/>
          <w:szCs w:val="22"/>
        </w:rPr>
        <w:t xml:space="preserve">and </w:t>
      </w:r>
      <w:r w:rsidRPr="00B96D07">
        <w:rPr>
          <w:rFonts w:ascii="Calibri" w:eastAsia="Arial" w:hAnsi="Calibri" w:cs="Calibri"/>
          <w:sz w:val="22"/>
          <w:szCs w:val="22"/>
        </w:rPr>
        <w:t>provide travel training for interns if appropriate before program begins.</w:t>
      </w:r>
    </w:p>
    <w:p w:rsidR="0096248A" w:rsidRPr="00B96D07" w:rsidRDefault="0096248A" w:rsidP="0096248A">
      <w:pPr>
        <w:rPr>
          <w:rFonts w:ascii="Calibri" w:eastAsia="Arial" w:hAnsi="Calibri" w:cs="Calibri"/>
          <w:sz w:val="16"/>
          <w:szCs w:val="16"/>
        </w:rPr>
      </w:pPr>
    </w:p>
    <w:p w:rsidR="0096248A" w:rsidRPr="00B96D07" w:rsidRDefault="0096248A" w:rsidP="0096248A">
      <w:pPr>
        <w:numPr>
          <w:ilvl w:val="0"/>
          <w:numId w:val="2"/>
        </w:numPr>
        <w:rPr>
          <w:rFonts w:ascii="Calibri" w:eastAsia="Arial" w:hAnsi="Calibri" w:cs="Calibri"/>
          <w:sz w:val="22"/>
          <w:szCs w:val="22"/>
        </w:rPr>
      </w:pPr>
      <w:r w:rsidRPr="00B96D07">
        <w:rPr>
          <w:rFonts w:ascii="Calibri" w:eastAsia="Arial" w:hAnsi="Calibri" w:cs="Calibri"/>
          <w:sz w:val="22"/>
          <w:szCs w:val="22"/>
        </w:rPr>
        <w:t xml:space="preserve">Work with </w:t>
      </w:r>
      <w:r w:rsidRPr="00B96D07">
        <w:rPr>
          <w:rFonts w:ascii="Calibri" w:eastAsia="Arial" w:hAnsi="Calibri" w:cs="Calibri"/>
          <w:color w:val="auto"/>
          <w:sz w:val="22"/>
          <w:szCs w:val="22"/>
        </w:rPr>
        <w:t>Project Search Steering Committee</w:t>
      </w:r>
      <w:r w:rsidRPr="00B96D07">
        <w:rPr>
          <w:rFonts w:ascii="Calibri" w:eastAsia="Arial" w:hAnsi="Calibri" w:cs="Calibri"/>
          <w:sz w:val="22"/>
          <w:szCs w:val="22"/>
        </w:rPr>
        <w:t xml:space="preserve"> to assist with obtaining adaptations and accommodations as necessary.</w:t>
      </w:r>
    </w:p>
    <w:p w:rsidR="0096248A" w:rsidRPr="00B96D07" w:rsidRDefault="0096248A" w:rsidP="0096248A">
      <w:pPr>
        <w:pStyle w:val="ListParagraph"/>
        <w:rPr>
          <w:rFonts w:ascii="Calibri" w:eastAsia="Arial" w:hAnsi="Calibri" w:cs="Calibri"/>
          <w:sz w:val="16"/>
          <w:szCs w:val="16"/>
        </w:rPr>
      </w:pPr>
    </w:p>
    <w:p w:rsidR="0096248A" w:rsidRPr="00B96D07" w:rsidRDefault="0096248A" w:rsidP="0096248A">
      <w:pPr>
        <w:numPr>
          <w:ilvl w:val="0"/>
          <w:numId w:val="2"/>
        </w:numPr>
        <w:rPr>
          <w:rFonts w:ascii="Calibri" w:eastAsia="Arial" w:hAnsi="Calibri" w:cs="Calibri"/>
          <w:sz w:val="22"/>
          <w:szCs w:val="22"/>
        </w:rPr>
      </w:pPr>
      <w:r w:rsidRPr="00B96D07">
        <w:rPr>
          <w:rFonts w:ascii="Calibri" w:eastAsia="Arial" w:hAnsi="Calibri" w:cs="Calibri"/>
          <w:sz w:val="22"/>
          <w:szCs w:val="22"/>
        </w:rPr>
        <w:t xml:space="preserve">Work with the </w:t>
      </w:r>
      <w:r w:rsidR="00367811">
        <w:rPr>
          <w:rFonts w:ascii="Calibri" w:eastAsia="Arial" w:hAnsi="Calibri" w:cs="Calibri"/>
          <w:sz w:val="22"/>
          <w:szCs w:val="22"/>
        </w:rPr>
        <w:fldChar w:fldCharType="begin">
          <w:ffData>
            <w:name w:val="Text25"/>
            <w:enabled/>
            <w:calcOnExit w:val="0"/>
            <w:textInput>
              <w:default w:val="Regional Center or local Senate Bill 40 Board "/>
            </w:textInput>
          </w:ffData>
        </w:fldChar>
      </w:r>
      <w:bookmarkStart w:id="25" w:name="Text25"/>
      <w:r w:rsidR="00367811">
        <w:rPr>
          <w:rFonts w:ascii="Calibri" w:eastAsia="Arial" w:hAnsi="Calibri" w:cs="Calibri"/>
          <w:sz w:val="22"/>
          <w:szCs w:val="22"/>
        </w:rPr>
        <w:instrText xml:space="preserve"> FORMTEXT </w:instrText>
      </w:r>
      <w:r w:rsidR="00367811">
        <w:rPr>
          <w:rFonts w:ascii="Calibri" w:eastAsia="Arial" w:hAnsi="Calibri" w:cs="Calibri"/>
          <w:sz w:val="22"/>
          <w:szCs w:val="22"/>
        </w:rPr>
      </w:r>
      <w:r w:rsidR="00367811">
        <w:rPr>
          <w:rFonts w:ascii="Calibri" w:eastAsia="Arial" w:hAnsi="Calibri" w:cs="Calibri"/>
          <w:sz w:val="22"/>
          <w:szCs w:val="22"/>
        </w:rPr>
        <w:fldChar w:fldCharType="separate"/>
      </w:r>
      <w:r w:rsidR="00367811">
        <w:rPr>
          <w:rFonts w:ascii="Calibri" w:eastAsia="Arial" w:hAnsi="Calibri" w:cs="Calibri"/>
          <w:noProof/>
          <w:sz w:val="22"/>
          <w:szCs w:val="22"/>
        </w:rPr>
        <w:t xml:space="preserve">Regional Center or local Senate Bill 40 Board </w:t>
      </w:r>
      <w:r w:rsidR="00367811">
        <w:rPr>
          <w:rFonts w:ascii="Calibri" w:eastAsia="Arial" w:hAnsi="Calibri" w:cs="Calibri"/>
          <w:sz w:val="22"/>
          <w:szCs w:val="22"/>
        </w:rPr>
        <w:fldChar w:fldCharType="end"/>
      </w:r>
      <w:bookmarkEnd w:id="25"/>
      <w:r w:rsidR="004806D4">
        <w:rPr>
          <w:rFonts w:ascii="Calibri" w:eastAsia="Arial" w:hAnsi="Calibri" w:cs="Calibri"/>
          <w:sz w:val="22"/>
          <w:szCs w:val="22"/>
        </w:rPr>
        <w:t xml:space="preserve"> </w:t>
      </w:r>
      <w:r w:rsidRPr="00B96D07">
        <w:rPr>
          <w:rFonts w:ascii="Calibri" w:eastAsia="Arial" w:hAnsi="Calibri" w:cs="Calibri"/>
          <w:sz w:val="22"/>
          <w:szCs w:val="22"/>
        </w:rPr>
        <w:t>to help secure funding for long term job supports in the community.</w:t>
      </w:r>
    </w:p>
    <w:p w:rsidR="00B76498" w:rsidRPr="00B96D07" w:rsidRDefault="00B76498" w:rsidP="00B76498">
      <w:pPr>
        <w:pStyle w:val="ListParagraph"/>
        <w:rPr>
          <w:rFonts w:ascii="Calibri" w:eastAsia="Arial" w:hAnsi="Calibri" w:cs="Calibri"/>
          <w:sz w:val="16"/>
          <w:szCs w:val="16"/>
        </w:rPr>
      </w:pPr>
    </w:p>
    <w:p w:rsidR="00B76498" w:rsidRPr="00B96D07" w:rsidRDefault="00B76498" w:rsidP="00B76498">
      <w:pPr>
        <w:numPr>
          <w:ilvl w:val="0"/>
          <w:numId w:val="2"/>
        </w:numPr>
        <w:rPr>
          <w:rFonts w:ascii="Calibri" w:eastAsia="Arial" w:hAnsi="Calibri" w:cs="Calibri"/>
          <w:sz w:val="22"/>
          <w:szCs w:val="22"/>
        </w:rPr>
      </w:pPr>
      <w:r w:rsidRPr="00B96D07">
        <w:rPr>
          <w:rFonts w:ascii="Calibri" w:eastAsia="Arial" w:hAnsi="Calibri" w:cs="Calibri"/>
          <w:sz w:val="22"/>
          <w:szCs w:val="22"/>
        </w:rPr>
        <w:t xml:space="preserve">Provide </w:t>
      </w:r>
      <w:r w:rsidR="00FE1A5C" w:rsidRPr="00B96D07">
        <w:rPr>
          <w:rFonts w:ascii="Calibri" w:eastAsia="Arial" w:hAnsi="Calibri" w:cs="Calibri"/>
          <w:sz w:val="22"/>
          <w:szCs w:val="22"/>
        </w:rPr>
        <w:t xml:space="preserve">a </w:t>
      </w:r>
      <w:r w:rsidRPr="00B96D07">
        <w:rPr>
          <w:rFonts w:ascii="Calibri" w:eastAsia="Arial" w:hAnsi="Calibri" w:cs="Calibri"/>
          <w:sz w:val="22"/>
          <w:szCs w:val="22"/>
        </w:rPr>
        <w:t xml:space="preserve">representative (and a back-up representative) to attend </w:t>
      </w:r>
      <w:r w:rsidR="00337122" w:rsidRPr="00337122">
        <w:rPr>
          <w:rFonts w:ascii="Calibri" w:eastAsia="Arial" w:hAnsi="Calibri" w:cs="Calibri"/>
          <w:b/>
          <w:sz w:val="22"/>
          <w:szCs w:val="22"/>
        </w:rPr>
        <w:t>Project SEARCH Steering Committee</w:t>
      </w:r>
      <w:r w:rsidR="00337122" w:rsidRPr="00B96D07">
        <w:rPr>
          <w:rFonts w:ascii="Calibri" w:eastAsia="Arial" w:hAnsi="Calibri" w:cs="Calibri"/>
          <w:sz w:val="22"/>
          <w:szCs w:val="22"/>
        </w:rPr>
        <w:t xml:space="preserve"> </w:t>
      </w:r>
      <w:r w:rsidRPr="00B96D07">
        <w:rPr>
          <w:rFonts w:ascii="Calibri" w:eastAsia="Arial" w:hAnsi="Calibri" w:cs="Calibri"/>
          <w:sz w:val="22"/>
          <w:szCs w:val="22"/>
        </w:rPr>
        <w:t>meetings as scheduled.</w:t>
      </w:r>
    </w:p>
    <w:p w:rsidR="0096248A" w:rsidRPr="00B96D07" w:rsidRDefault="0096248A" w:rsidP="0096248A">
      <w:pPr>
        <w:rPr>
          <w:rFonts w:ascii="Calibri" w:eastAsia="Arial" w:hAnsi="Calibri" w:cs="Calibri"/>
          <w:sz w:val="16"/>
          <w:szCs w:val="16"/>
        </w:rPr>
      </w:pPr>
    </w:p>
    <w:p w:rsidR="0096248A" w:rsidRPr="00B96D07" w:rsidRDefault="0096248A" w:rsidP="0096248A">
      <w:pPr>
        <w:rPr>
          <w:rFonts w:ascii="Calibri" w:eastAsia="Arial" w:hAnsi="Calibri" w:cs="Calibri"/>
          <w:b/>
          <w:bCs/>
          <w:sz w:val="22"/>
          <w:szCs w:val="22"/>
        </w:rPr>
      </w:pPr>
      <w:r w:rsidRPr="00B96D07">
        <w:rPr>
          <w:rFonts w:ascii="Calibri" w:eastAsia="Arial" w:hAnsi="Calibri" w:cs="Calibri"/>
          <w:b/>
          <w:bCs/>
          <w:sz w:val="22"/>
          <w:szCs w:val="22"/>
        </w:rPr>
        <w:t xml:space="preserve">D.  </w:t>
      </w:r>
      <w:r w:rsidR="00367811">
        <w:rPr>
          <w:rFonts w:ascii="Calibri" w:eastAsia="Arial" w:hAnsi="Calibri" w:cs="Calibri"/>
          <w:b/>
          <w:bCs/>
          <w:sz w:val="22"/>
          <w:szCs w:val="22"/>
          <w:u w:val="single"/>
        </w:rPr>
        <w:fldChar w:fldCharType="begin">
          <w:ffData>
            <w:name w:val="Text26"/>
            <w:enabled/>
            <w:calcOnExit w:val="0"/>
            <w:textInput>
              <w:default w:val="Specify Office"/>
            </w:textInput>
          </w:ffData>
        </w:fldChar>
      </w:r>
      <w:bookmarkStart w:id="26" w:name="Text26"/>
      <w:r w:rsidR="00367811">
        <w:rPr>
          <w:rFonts w:ascii="Calibri" w:eastAsia="Arial" w:hAnsi="Calibri" w:cs="Calibri"/>
          <w:b/>
          <w:bCs/>
          <w:sz w:val="22"/>
          <w:szCs w:val="22"/>
          <w:u w:val="single"/>
        </w:rPr>
        <w:instrText xml:space="preserve"> FORMTEXT </w:instrText>
      </w:r>
      <w:r w:rsidR="00367811">
        <w:rPr>
          <w:rFonts w:ascii="Calibri" w:eastAsia="Arial" w:hAnsi="Calibri" w:cs="Calibri"/>
          <w:b/>
          <w:bCs/>
          <w:sz w:val="22"/>
          <w:szCs w:val="22"/>
          <w:u w:val="single"/>
        </w:rPr>
      </w:r>
      <w:r w:rsidR="00367811">
        <w:rPr>
          <w:rFonts w:ascii="Calibri" w:eastAsia="Arial" w:hAnsi="Calibri" w:cs="Calibri"/>
          <w:b/>
          <w:bCs/>
          <w:sz w:val="22"/>
          <w:szCs w:val="22"/>
          <w:u w:val="single"/>
        </w:rPr>
        <w:fldChar w:fldCharType="separate"/>
      </w:r>
      <w:r w:rsidR="00367811">
        <w:rPr>
          <w:rFonts w:ascii="Calibri" w:eastAsia="Arial" w:hAnsi="Calibri" w:cs="Calibri"/>
          <w:b/>
          <w:bCs/>
          <w:noProof/>
          <w:sz w:val="22"/>
          <w:szCs w:val="22"/>
          <w:u w:val="single"/>
        </w:rPr>
        <w:t>Specify Office</w:t>
      </w:r>
      <w:r w:rsidR="00367811">
        <w:rPr>
          <w:rFonts w:ascii="Calibri" w:eastAsia="Arial" w:hAnsi="Calibri" w:cs="Calibri"/>
          <w:b/>
          <w:bCs/>
          <w:sz w:val="22"/>
          <w:szCs w:val="22"/>
          <w:u w:val="single"/>
        </w:rPr>
        <w:fldChar w:fldCharType="end"/>
      </w:r>
      <w:bookmarkEnd w:id="26"/>
      <w:r w:rsidRPr="00B96D07">
        <w:rPr>
          <w:rFonts w:ascii="Calibri" w:eastAsia="Arial" w:hAnsi="Calibri" w:cs="Calibri"/>
          <w:b/>
          <w:bCs/>
          <w:sz w:val="22"/>
          <w:szCs w:val="22"/>
          <w:u w:val="single"/>
        </w:rPr>
        <w:t xml:space="preserve"> </w:t>
      </w:r>
      <w:r w:rsidR="005220A3" w:rsidRPr="005220A3">
        <w:rPr>
          <w:rFonts w:ascii="Calibri" w:eastAsia="Arial" w:hAnsi="Calibri" w:cs="Calibri"/>
          <w:b/>
          <w:bCs/>
          <w:sz w:val="22"/>
          <w:szCs w:val="22"/>
          <w:u w:val="single"/>
        </w:rPr>
        <w:t xml:space="preserve">Vocational Rehabilitation District Office </w:t>
      </w:r>
      <w:r w:rsidRPr="00B96D07">
        <w:rPr>
          <w:rFonts w:ascii="Calibri" w:eastAsia="Arial" w:hAnsi="Calibri" w:cs="Calibri"/>
          <w:b/>
          <w:bCs/>
          <w:sz w:val="22"/>
          <w:szCs w:val="22"/>
          <w:u w:val="single"/>
        </w:rPr>
        <w:t>will</w:t>
      </w:r>
      <w:r w:rsidRPr="00B96D07">
        <w:rPr>
          <w:rFonts w:ascii="Calibri" w:eastAsia="Arial" w:hAnsi="Calibri" w:cs="Calibri"/>
          <w:b/>
          <w:bCs/>
          <w:sz w:val="22"/>
          <w:szCs w:val="22"/>
        </w:rPr>
        <w:t>:</w:t>
      </w:r>
    </w:p>
    <w:p w:rsidR="0096248A" w:rsidRPr="00B96D07" w:rsidRDefault="0096248A" w:rsidP="0096248A">
      <w:pPr>
        <w:rPr>
          <w:rFonts w:ascii="Calibri" w:eastAsia="Arial" w:hAnsi="Calibri" w:cs="Calibri"/>
          <w:sz w:val="16"/>
          <w:szCs w:val="16"/>
        </w:rPr>
      </w:pPr>
    </w:p>
    <w:p w:rsidR="0096248A" w:rsidRPr="00B96D07" w:rsidRDefault="0096248A" w:rsidP="0096248A">
      <w:pPr>
        <w:numPr>
          <w:ilvl w:val="0"/>
          <w:numId w:val="7"/>
        </w:numPr>
        <w:contextualSpacing/>
        <w:rPr>
          <w:rFonts w:ascii="Calibri" w:hAnsi="Calibri"/>
          <w:color w:val="auto"/>
          <w:sz w:val="22"/>
          <w:szCs w:val="22"/>
        </w:rPr>
      </w:pPr>
      <w:r w:rsidRPr="00B96D07">
        <w:rPr>
          <w:rFonts w:ascii="Calibri" w:hAnsi="Calibri"/>
          <w:color w:val="auto"/>
          <w:sz w:val="22"/>
          <w:szCs w:val="22"/>
        </w:rPr>
        <w:t>Ensure students selected for the Project SEARCH Program meet V</w:t>
      </w:r>
      <w:r w:rsidR="009E0061">
        <w:rPr>
          <w:rFonts w:ascii="Calibri" w:hAnsi="Calibri"/>
          <w:color w:val="auto"/>
          <w:sz w:val="22"/>
          <w:szCs w:val="22"/>
        </w:rPr>
        <w:t xml:space="preserve">ocational </w:t>
      </w:r>
      <w:r w:rsidRPr="00B96D07">
        <w:rPr>
          <w:rFonts w:ascii="Calibri" w:hAnsi="Calibri"/>
          <w:color w:val="auto"/>
          <w:sz w:val="22"/>
          <w:szCs w:val="22"/>
        </w:rPr>
        <w:t>R</w:t>
      </w:r>
      <w:r w:rsidR="009E0061">
        <w:rPr>
          <w:rFonts w:ascii="Calibri" w:hAnsi="Calibri"/>
          <w:color w:val="auto"/>
          <w:sz w:val="22"/>
          <w:szCs w:val="22"/>
        </w:rPr>
        <w:t>ehabilitation</w:t>
      </w:r>
      <w:r w:rsidRPr="00B96D07">
        <w:rPr>
          <w:rFonts w:ascii="Calibri" w:hAnsi="Calibri"/>
          <w:color w:val="auto"/>
          <w:sz w:val="22"/>
          <w:szCs w:val="22"/>
        </w:rPr>
        <w:t xml:space="preserve"> eligibility requirements, are students with intellectual/developmental disabilities, meet the V</w:t>
      </w:r>
      <w:r w:rsidR="009E0061">
        <w:rPr>
          <w:rFonts w:ascii="Calibri" w:hAnsi="Calibri"/>
          <w:color w:val="auto"/>
          <w:sz w:val="22"/>
          <w:szCs w:val="22"/>
        </w:rPr>
        <w:t xml:space="preserve">ocational </w:t>
      </w:r>
      <w:r w:rsidRPr="00B96D07">
        <w:rPr>
          <w:rFonts w:ascii="Calibri" w:hAnsi="Calibri"/>
          <w:color w:val="auto"/>
          <w:sz w:val="22"/>
          <w:szCs w:val="22"/>
        </w:rPr>
        <w:t>R</w:t>
      </w:r>
      <w:r w:rsidR="009E0061">
        <w:rPr>
          <w:rFonts w:ascii="Calibri" w:hAnsi="Calibri"/>
          <w:color w:val="auto"/>
          <w:sz w:val="22"/>
          <w:szCs w:val="22"/>
        </w:rPr>
        <w:t>ehabilitation</w:t>
      </w:r>
      <w:r w:rsidRPr="00B96D07">
        <w:rPr>
          <w:rFonts w:ascii="Calibri" w:hAnsi="Calibri"/>
          <w:color w:val="auto"/>
          <w:sz w:val="22"/>
          <w:szCs w:val="22"/>
        </w:rPr>
        <w:t xml:space="preserve"> criteria for most significant disabilities (MSD), are in their final year of high school, and the student and their IEP team (including parents/guardians) are all in agreement that the student has an employment goal of competitive</w:t>
      </w:r>
      <w:r w:rsidR="00FE66CC">
        <w:rPr>
          <w:rFonts w:ascii="Calibri" w:hAnsi="Calibri"/>
          <w:color w:val="auto"/>
          <w:sz w:val="22"/>
          <w:szCs w:val="22"/>
        </w:rPr>
        <w:t xml:space="preserve"> integrated</w:t>
      </w:r>
      <w:r w:rsidRPr="00B96D07">
        <w:rPr>
          <w:rFonts w:ascii="Calibri" w:hAnsi="Calibri"/>
          <w:color w:val="auto"/>
          <w:sz w:val="22"/>
          <w:szCs w:val="22"/>
        </w:rPr>
        <w:t xml:space="preserve"> employment.</w:t>
      </w:r>
    </w:p>
    <w:p w:rsidR="0096248A" w:rsidRPr="00B96D07" w:rsidRDefault="0096248A" w:rsidP="0096248A">
      <w:pPr>
        <w:spacing w:after="200" w:line="276" w:lineRule="auto"/>
        <w:contextualSpacing/>
        <w:rPr>
          <w:rFonts w:ascii="Calibri" w:hAnsi="Calibri"/>
          <w:color w:val="auto"/>
          <w:sz w:val="16"/>
          <w:szCs w:val="16"/>
        </w:rPr>
      </w:pPr>
    </w:p>
    <w:p w:rsidR="0096248A" w:rsidRPr="00B96D07" w:rsidRDefault="0096248A" w:rsidP="0096248A">
      <w:pPr>
        <w:numPr>
          <w:ilvl w:val="0"/>
          <w:numId w:val="7"/>
        </w:numPr>
        <w:rPr>
          <w:rFonts w:ascii="Calibri" w:eastAsia="Arial" w:hAnsi="Calibri" w:cs="Calibri"/>
          <w:sz w:val="22"/>
          <w:szCs w:val="22"/>
        </w:rPr>
      </w:pPr>
      <w:r w:rsidRPr="00B96D07">
        <w:rPr>
          <w:rFonts w:ascii="Calibri" w:eastAsia="Arial" w:hAnsi="Calibri" w:cs="Calibri"/>
          <w:sz w:val="22"/>
          <w:szCs w:val="22"/>
        </w:rPr>
        <w:t xml:space="preserve">Provide a </w:t>
      </w:r>
      <w:r w:rsidRPr="00B96D07">
        <w:rPr>
          <w:rFonts w:ascii="Calibri" w:eastAsia="Arial" w:hAnsi="Calibri" w:cs="Calibri"/>
          <w:b/>
          <w:sz w:val="22"/>
          <w:szCs w:val="22"/>
        </w:rPr>
        <w:t>V</w:t>
      </w:r>
      <w:r w:rsidR="009E0061">
        <w:rPr>
          <w:rFonts w:ascii="Calibri" w:eastAsia="Arial" w:hAnsi="Calibri" w:cs="Calibri"/>
          <w:b/>
          <w:sz w:val="22"/>
          <w:szCs w:val="22"/>
        </w:rPr>
        <w:t xml:space="preserve">ocational </w:t>
      </w:r>
      <w:r w:rsidRPr="00B96D07">
        <w:rPr>
          <w:rFonts w:ascii="Calibri" w:eastAsia="Arial" w:hAnsi="Calibri" w:cs="Calibri"/>
          <w:b/>
          <w:sz w:val="22"/>
          <w:szCs w:val="22"/>
        </w:rPr>
        <w:t>R</w:t>
      </w:r>
      <w:r w:rsidR="009E0061">
        <w:rPr>
          <w:rFonts w:ascii="Calibri" w:eastAsia="Arial" w:hAnsi="Calibri" w:cs="Calibri"/>
          <w:b/>
          <w:sz w:val="22"/>
          <w:szCs w:val="22"/>
        </w:rPr>
        <w:t>ehabilitation</w:t>
      </w:r>
      <w:r w:rsidRPr="00B96D07">
        <w:rPr>
          <w:rFonts w:ascii="Calibri" w:eastAsia="Arial" w:hAnsi="Calibri" w:cs="Calibri"/>
          <w:b/>
          <w:sz w:val="22"/>
          <w:szCs w:val="22"/>
        </w:rPr>
        <w:t xml:space="preserve"> Counselor</w:t>
      </w:r>
      <w:r w:rsidRPr="00B96D07">
        <w:rPr>
          <w:rFonts w:ascii="Calibri" w:eastAsia="Arial" w:hAnsi="Calibri" w:cs="Calibri"/>
          <w:sz w:val="22"/>
          <w:szCs w:val="22"/>
        </w:rPr>
        <w:t xml:space="preserve"> to work directly with interns in the classroom at the host business to provide career exploration, vocational planning, guidance and counseling, and any other V</w:t>
      </w:r>
      <w:r w:rsidR="009E0061">
        <w:rPr>
          <w:rFonts w:ascii="Calibri" w:eastAsia="Arial" w:hAnsi="Calibri" w:cs="Calibri"/>
          <w:sz w:val="22"/>
          <w:szCs w:val="22"/>
        </w:rPr>
        <w:t xml:space="preserve">ocational </w:t>
      </w:r>
      <w:r w:rsidRPr="00B96D07">
        <w:rPr>
          <w:rFonts w:ascii="Calibri" w:eastAsia="Arial" w:hAnsi="Calibri" w:cs="Calibri"/>
          <w:sz w:val="22"/>
          <w:szCs w:val="22"/>
        </w:rPr>
        <w:lastRenderedPageBreak/>
        <w:t>R</w:t>
      </w:r>
      <w:r w:rsidR="009E0061">
        <w:rPr>
          <w:rFonts w:ascii="Calibri" w:eastAsia="Arial" w:hAnsi="Calibri" w:cs="Calibri"/>
          <w:sz w:val="22"/>
          <w:szCs w:val="22"/>
        </w:rPr>
        <w:t>ehabilitation</w:t>
      </w:r>
      <w:r w:rsidRPr="00B96D07">
        <w:rPr>
          <w:rFonts w:ascii="Calibri" w:eastAsia="Arial" w:hAnsi="Calibri" w:cs="Calibri"/>
          <w:sz w:val="22"/>
          <w:szCs w:val="22"/>
        </w:rPr>
        <w:t xml:space="preserve"> services necessary to assist them in gaining the necessary skills to obtain integrated, competitive employment in a job commensurate with the training received through the Project SEARCH Program. </w:t>
      </w:r>
    </w:p>
    <w:p w:rsidR="0096248A" w:rsidRPr="00B96D07" w:rsidRDefault="0096248A" w:rsidP="0096248A">
      <w:pPr>
        <w:rPr>
          <w:rFonts w:ascii="Calibri" w:eastAsia="Arial" w:hAnsi="Calibri" w:cs="Calibri"/>
          <w:sz w:val="16"/>
          <w:szCs w:val="16"/>
        </w:rPr>
      </w:pPr>
    </w:p>
    <w:p w:rsidR="0096248A" w:rsidRPr="00B96D07" w:rsidRDefault="0096248A" w:rsidP="0096248A">
      <w:pPr>
        <w:numPr>
          <w:ilvl w:val="0"/>
          <w:numId w:val="7"/>
        </w:numPr>
        <w:rPr>
          <w:rFonts w:ascii="Calibri" w:eastAsia="Arial" w:hAnsi="Calibri" w:cs="Calibri"/>
          <w:sz w:val="22"/>
          <w:szCs w:val="22"/>
        </w:rPr>
      </w:pPr>
      <w:r w:rsidRPr="00B96D07">
        <w:rPr>
          <w:rFonts w:ascii="Calibri" w:eastAsia="Arial" w:hAnsi="Calibri" w:cs="Calibri"/>
          <w:sz w:val="22"/>
          <w:szCs w:val="22"/>
        </w:rPr>
        <w:t xml:space="preserve">Work with the </w:t>
      </w:r>
      <w:r w:rsidRPr="00B96D07">
        <w:rPr>
          <w:rFonts w:ascii="Calibri" w:hAnsi="Calibri"/>
          <w:color w:val="auto"/>
          <w:sz w:val="22"/>
          <w:szCs w:val="22"/>
        </w:rPr>
        <w:t xml:space="preserve">CRP Job Coach/Staff and other members of the Project SEARCH Staff </w:t>
      </w:r>
      <w:r w:rsidRPr="00B96D07">
        <w:rPr>
          <w:rFonts w:ascii="Calibri" w:eastAsia="Arial" w:hAnsi="Calibri" w:cs="Calibri"/>
          <w:sz w:val="22"/>
          <w:szCs w:val="22"/>
        </w:rPr>
        <w:t xml:space="preserve">to ensure training rotations </w:t>
      </w:r>
      <w:r w:rsidRPr="00B96D07">
        <w:rPr>
          <w:rFonts w:ascii="Calibri" w:eastAsia="Arial" w:hAnsi="Calibri" w:cs="Calibri"/>
          <w:color w:val="auto"/>
          <w:sz w:val="22"/>
          <w:szCs w:val="22"/>
        </w:rPr>
        <w:t xml:space="preserve">at the </w:t>
      </w:r>
      <w:r w:rsidR="00367811">
        <w:rPr>
          <w:rFonts w:ascii="Calibri" w:eastAsia="Arial" w:hAnsi="Calibri" w:cs="Calibri"/>
          <w:color w:val="auto"/>
          <w:sz w:val="22"/>
          <w:szCs w:val="22"/>
        </w:rPr>
        <w:fldChar w:fldCharType="begin">
          <w:ffData>
            <w:name w:val="Text27"/>
            <w:enabled/>
            <w:calcOnExit w:val="0"/>
            <w:textInput>
              <w:default w:val="host business "/>
            </w:textInput>
          </w:ffData>
        </w:fldChar>
      </w:r>
      <w:bookmarkStart w:id="27" w:name="Text27"/>
      <w:r w:rsidR="00367811">
        <w:rPr>
          <w:rFonts w:ascii="Calibri" w:eastAsia="Arial" w:hAnsi="Calibri" w:cs="Calibri"/>
          <w:color w:val="auto"/>
          <w:sz w:val="22"/>
          <w:szCs w:val="22"/>
        </w:rPr>
        <w:instrText xml:space="preserve"> FORMTEXT </w:instrText>
      </w:r>
      <w:r w:rsidR="00367811">
        <w:rPr>
          <w:rFonts w:ascii="Calibri" w:eastAsia="Arial" w:hAnsi="Calibri" w:cs="Calibri"/>
          <w:color w:val="auto"/>
          <w:sz w:val="22"/>
          <w:szCs w:val="22"/>
        </w:rPr>
      </w:r>
      <w:r w:rsidR="00367811">
        <w:rPr>
          <w:rFonts w:ascii="Calibri" w:eastAsia="Arial" w:hAnsi="Calibri" w:cs="Calibri"/>
          <w:color w:val="auto"/>
          <w:sz w:val="22"/>
          <w:szCs w:val="22"/>
        </w:rPr>
        <w:fldChar w:fldCharType="separate"/>
      </w:r>
      <w:r w:rsidR="00367811">
        <w:rPr>
          <w:rFonts w:ascii="Calibri" w:eastAsia="Arial" w:hAnsi="Calibri" w:cs="Calibri"/>
          <w:noProof/>
          <w:color w:val="auto"/>
          <w:sz w:val="22"/>
          <w:szCs w:val="22"/>
        </w:rPr>
        <w:t xml:space="preserve">host business </w:t>
      </w:r>
      <w:r w:rsidR="00367811">
        <w:rPr>
          <w:rFonts w:ascii="Calibri" w:eastAsia="Arial" w:hAnsi="Calibri" w:cs="Calibri"/>
          <w:color w:val="auto"/>
          <w:sz w:val="22"/>
          <w:szCs w:val="22"/>
        </w:rPr>
        <w:fldChar w:fldCharType="end"/>
      </w:r>
      <w:bookmarkEnd w:id="27"/>
      <w:r w:rsidR="004806D4">
        <w:rPr>
          <w:rFonts w:ascii="Calibri" w:eastAsia="Arial" w:hAnsi="Calibri" w:cs="Calibri"/>
          <w:color w:val="auto"/>
          <w:sz w:val="22"/>
          <w:szCs w:val="22"/>
        </w:rPr>
        <w:t xml:space="preserve"> </w:t>
      </w:r>
      <w:r w:rsidRPr="00B96D07">
        <w:rPr>
          <w:rFonts w:ascii="Calibri" w:eastAsia="Arial" w:hAnsi="Calibri" w:cs="Calibri"/>
          <w:sz w:val="22"/>
          <w:szCs w:val="22"/>
        </w:rPr>
        <w:t>are</w:t>
      </w:r>
      <w:r w:rsidRPr="00B96D07">
        <w:rPr>
          <w:sz w:val="22"/>
          <w:szCs w:val="22"/>
        </w:rPr>
        <w:t xml:space="preserve"> </w:t>
      </w:r>
      <w:r w:rsidRPr="00B96D07">
        <w:rPr>
          <w:rFonts w:ascii="Calibri" w:eastAsia="Arial" w:hAnsi="Calibri" w:cs="Calibri"/>
          <w:sz w:val="22"/>
          <w:szCs w:val="22"/>
        </w:rPr>
        <w:t xml:space="preserve">based on individual interests, skills, and abilities, as well as a local labor market analysis of available jobs within the local community. </w:t>
      </w:r>
    </w:p>
    <w:p w:rsidR="0096248A" w:rsidRPr="00B96D07" w:rsidRDefault="0096248A" w:rsidP="0096248A">
      <w:pPr>
        <w:pStyle w:val="ListParagraph"/>
        <w:ind w:left="360"/>
        <w:rPr>
          <w:rFonts w:ascii="Calibri" w:hAnsi="Calibri"/>
          <w:color w:val="auto"/>
          <w:sz w:val="16"/>
          <w:szCs w:val="16"/>
        </w:rPr>
      </w:pPr>
    </w:p>
    <w:p w:rsidR="0096248A" w:rsidRPr="00B96D07" w:rsidRDefault="0096248A" w:rsidP="0096248A">
      <w:pPr>
        <w:numPr>
          <w:ilvl w:val="0"/>
          <w:numId w:val="7"/>
        </w:numPr>
        <w:rPr>
          <w:rFonts w:ascii="Calibri" w:eastAsia="Arial" w:hAnsi="Calibri" w:cs="Calibri"/>
          <w:sz w:val="22"/>
          <w:szCs w:val="22"/>
        </w:rPr>
      </w:pPr>
      <w:r w:rsidRPr="00B96D07">
        <w:rPr>
          <w:rFonts w:ascii="Calibri" w:hAnsi="Calibri"/>
          <w:color w:val="auto"/>
          <w:sz w:val="22"/>
          <w:szCs w:val="22"/>
        </w:rPr>
        <w:t xml:space="preserve">Although skill acquisition will vary depending upon the </w:t>
      </w:r>
      <w:r w:rsidRPr="00B96D07">
        <w:rPr>
          <w:rFonts w:ascii="Calibri" w:eastAsia="Arial" w:hAnsi="Calibri" w:cs="Calibri"/>
          <w:sz w:val="22"/>
          <w:szCs w:val="22"/>
        </w:rPr>
        <w:t>intern’s</w:t>
      </w:r>
      <w:r w:rsidRPr="00B96D07">
        <w:rPr>
          <w:rFonts w:ascii="Calibri" w:hAnsi="Calibri"/>
          <w:color w:val="auto"/>
          <w:sz w:val="22"/>
          <w:szCs w:val="22"/>
        </w:rPr>
        <w:t xml:space="preserve"> specific disabi</w:t>
      </w:r>
      <w:r w:rsidR="002F7D38" w:rsidRPr="00B96D07">
        <w:rPr>
          <w:rFonts w:ascii="Calibri" w:hAnsi="Calibri"/>
          <w:color w:val="auto"/>
          <w:sz w:val="22"/>
          <w:szCs w:val="22"/>
        </w:rPr>
        <w:t>lity and level of support needs,</w:t>
      </w:r>
      <w:r w:rsidRPr="00B96D07">
        <w:rPr>
          <w:rFonts w:ascii="Calibri" w:hAnsi="Calibri"/>
          <w:color w:val="auto"/>
          <w:sz w:val="22"/>
          <w:szCs w:val="22"/>
        </w:rPr>
        <w:t xml:space="preserve"> the V</w:t>
      </w:r>
      <w:r w:rsidR="009E0061">
        <w:rPr>
          <w:rFonts w:ascii="Calibri" w:hAnsi="Calibri"/>
          <w:color w:val="auto"/>
          <w:sz w:val="22"/>
          <w:szCs w:val="22"/>
        </w:rPr>
        <w:t xml:space="preserve">ocational </w:t>
      </w:r>
      <w:r w:rsidRPr="00B96D07">
        <w:rPr>
          <w:rFonts w:ascii="Calibri" w:hAnsi="Calibri"/>
          <w:color w:val="auto"/>
          <w:sz w:val="22"/>
          <w:szCs w:val="22"/>
        </w:rPr>
        <w:t>R</w:t>
      </w:r>
      <w:r w:rsidR="009E0061">
        <w:rPr>
          <w:rFonts w:ascii="Calibri" w:hAnsi="Calibri"/>
          <w:color w:val="auto"/>
          <w:sz w:val="22"/>
          <w:szCs w:val="22"/>
        </w:rPr>
        <w:t>ehabilitation</w:t>
      </w:r>
      <w:r w:rsidRPr="00B96D07">
        <w:rPr>
          <w:rFonts w:ascii="Calibri" w:hAnsi="Calibri"/>
          <w:color w:val="auto"/>
          <w:sz w:val="22"/>
          <w:szCs w:val="22"/>
        </w:rPr>
        <w:t xml:space="preserve"> Counselor will work with the CRP Job Coach/Staff and other members of the Project SEARCH staff to ensure each intern meets the training and performance expectations of the host business, by building upon their existing employability skills through a progression or layering of skills learned during training throughout the year.</w:t>
      </w:r>
    </w:p>
    <w:p w:rsidR="0096248A" w:rsidRPr="00B96D07" w:rsidRDefault="0096248A" w:rsidP="0096248A">
      <w:pPr>
        <w:rPr>
          <w:rFonts w:ascii="Calibri" w:eastAsia="Arial" w:hAnsi="Calibri" w:cs="Calibri"/>
          <w:sz w:val="16"/>
          <w:szCs w:val="16"/>
        </w:rPr>
      </w:pPr>
    </w:p>
    <w:p w:rsidR="0096248A" w:rsidRPr="00B96D07" w:rsidRDefault="0096248A" w:rsidP="0096248A">
      <w:pPr>
        <w:numPr>
          <w:ilvl w:val="0"/>
          <w:numId w:val="7"/>
        </w:numPr>
        <w:contextualSpacing/>
        <w:rPr>
          <w:rFonts w:ascii="Calibri" w:hAnsi="Calibri"/>
          <w:color w:val="auto"/>
          <w:sz w:val="22"/>
          <w:szCs w:val="22"/>
        </w:rPr>
      </w:pPr>
      <w:r w:rsidRPr="00B96D07">
        <w:rPr>
          <w:rFonts w:ascii="Calibri" w:hAnsi="Calibri"/>
          <w:color w:val="auto"/>
          <w:sz w:val="22"/>
          <w:szCs w:val="22"/>
        </w:rPr>
        <w:t>Work with the CRP Job Coach/Staff and other members of the Project SEARCH staff to ensure program services include career exploration, employability skills training, job development, job placement, job supports, and retention services to assist the intern in maintaining a successful employment outcome.</w:t>
      </w:r>
    </w:p>
    <w:p w:rsidR="0096248A" w:rsidRPr="00B96D07" w:rsidRDefault="0096248A" w:rsidP="0096248A">
      <w:pPr>
        <w:spacing w:after="200" w:line="276" w:lineRule="auto"/>
        <w:contextualSpacing/>
        <w:rPr>
          <w:rFonts w:ascii="Calibri" w:hAnsi="Calibri"/>
          <w:color w:val="auto"/>
          <w:sz w:val="22"/>
          <w:szCs w:val="22"/>
        </w:rPr>
      </w:pPr>
      <w:r w:rsidRPr="00B96D07">
        <w:rPr>
          <w:rFonts w:ascii="Calibri" w:hAnsi="Calibri"/>
          <w:color w:val="auto"/>
          <w:sz w:val="22"/>
          <w:szCs w:val="22"/>
        </w:rPr>
        <w:t xml:space="preserve">  </w:t>
      </w:r>
    </w:p>
    <w:p w:rsidR="0096248A" w:rsidRPr="00B96D07" w:rsidRDefault="0096248A" w:rsidP="005220A3">
      <w:pPr>
        <w:numPr>
          <w:ilvl w:val="0"/>
          <w:numId w:val="7"/>
        </w:numPr>
        <w:rPr>
          <w:rFonts w:ascii="Calibri" w:eastAsia="Arial" w:hAnsi="Calibri" w:cs="Calibri"/>
          <w:sz w:val="22"/>
          <w:szCs w:val="22"/>
        </w:rPr>
      </w:pPr>
      <w:r w:rsidRPr="00B96D07">
        <w:rPr>
          <w:rFonts w:ascii="Calibri" w:eastAsia="Arial" w:hAnsi="Calibri" w:cs="Calibri"/>
          <w:sz w:val="22"/>
          <w:szCs w:val="22"/>
        </w:rPr>
        <w:t>Provide funding support for V</w:t>
      </w:r>
      <w:r w:rsidR="009E0061">
        <w:rPr>
          <w:rFonts w:ascii="Calibri" w:eastAsia="Arial" w:hAnsi="Calibri" w:cs="Calibri"/>
          <w:sz w:val="22"/>
          <w:szCs w:val="22"/>
        </w:rPr>
        <w:t xml:space="preserve">ocational </w:t>
      </w:r>
      <w:r w:rsidRPr="00B96D07">
        <w:rPr>
          <w:rFonts w:ascii="Calibri" w:eastAsia="Arial" w:hAnsi="Calibri" w:cs="Calibri"/>
          <w:sz w:val="22"/>
          <w:szCs w:val="22"/>
        </w:rPr>
        <w:t>R</w:t>
      </w:r>
      <w:r w:rsidR="009E0061">
        <w:rPr>
          <w:rFonts w:ascii="Calibri" w:eastAsia="Arial" w:hAnsi="Calibri" w:cs="Calibri"/>
          <w:sz w:val="22"/>
          <w:szCs w:val="22"/>
        </w:rPr>
        <w:t>ehabilitation</w:t>
      </w:r>
      <w:r w:rsidRPr="00B96D07">
        <w:rPr>
          <w:rFonts w:ascii="Calibri" w:eastAsia="Arial" w:hAnsi="Calibri" w:cs="Calibri"/>
          <w:sz w:val="22"/>
          <w:szCs w:val="22"/>
        </w:rPr>
        <w:t xml:space="preserve"> eligible individuals to participate in Project SEARCH at the host business. </w:t>
      </w:r>
      <w:r w:rsidRPr="00B96D07">
        <w:rPr>
          <w:rFonts w:ascii="Calibri" w:hAnsi="Calibri"/>
          <w:color w:val="auto"/>
          <w:sz w:val="22"/>
          <w:szCs w:val="22"/>
        </w:rPr>
        <w:t xml:space="preserve">Ensure payment from the </w:t>
      </w:r>
      <w:r w:rsidR="00367811">
        <w:rPr>
          <w:rFonts w:ascii="Calibri" w:hAnsi="Calibri"/>
          <w:color w:val="auto"/>
          <w:sz w:val="22"/>
          <w:szCs w:val="22"/>
        </w:rPr>
        <w:fldChar w:fldCharType="begin">
          <w:ffData>
            <w:name w:val="Text28"/>
            <w:enabled/>
            <w:calcOnExit w:val="0"/>
            <w:textInput>
              <w:default w:val="Specify Office"/>
            </w:textInput>
          </w:ffData>
        </w:fldChar>
      </w:r>
      <w:bookmarkStart w:id="28" w:name="Text28"/>
      <w:r w:rsidR="00367811">
        <w:rPr>
          <w:rFonts w:ascii="Calibri" w:hAnsi="Calibri"/>
          <w:color w:val="auto"/>
          <w:sz w:val="22"/>
          <w:szCs w:val="22"/>
        </w:rPr>
        <w:instrText xml:space="preserve"> FORMTEXT </w:instrText>
      </w:r>
      <w:r w:rsidR="00367811">
        <w:rPr>
          <w:rFonts w:ascii="Calibri" w:hAnsi="Calibri"/>
          <w:color w:val="auto"/>
          <w:sz w:val="22"/>
          <w:szCs w:val="22"/>
        </w:rPr>
      </w:r>
      <w:r w:rsidR="00367811">
        <w:rPr>
          <w:rFonts w:ascii="Calibri" w:hAnsi="Calibri"/>
          <w:color w:val="auto"/>
          <w:sz w:val="22"/>
          <w:szCs w:val="22"/>
        </w:rPr>
        <w:fldChar w:fldCharType="separate"/>
      </w:r>
      <w:r w:rsidR="00367811">
        <w:rPr>
          <w:rFonts w:ascii="Calibri" w:hAnsi="Calibri"/>
          <w:noProof/>
          <w:color w:val="auto"/>
          <w:sz w:val="22"/>
          <w:szCs w:val="22"/>
        </w:rPr>
        <w:t>Specify Office</w:t>
      </w:r>
      <w:r w:rsidR="00367811">
        <w:rPr>
          <w:rFonts w:ascii="Calibri" w:hAnsi="Calibri"/>
          <w:color w:val="auto"/>
          <w:sz w:val="22"/>
          <w:szCs w:val="22"/>
        </w:rPr>
        <w:fldChar w:fldCharType="end"/>
      </w:r>
      <w:bookmarkEnd w:id="28"/>
      <w:r w:rsidR="005220A3" w:rsidRPr="005220A3">
        <w:rPr>
          <w:rFonts w:ascii="Calibri" w:hAnsi="Calibri"/>
          <w:color w:val="auto"/>
          <w:sz w:val="22"/>
          <w:szCs w:val="22"/>
        </w:rPr>
        <w:t xml:space="preserve"> V</w:t>
      </w:r>
      <w:r w:rsidR="009E0061">
        <w:rPr>
          <w:rFonts w:ascii="Calibri" w:hAnsi="Calibri"/>
          <w:color w:val="auto"/>
          <w:sz w:val="22"/>
          <w:szCs w:val="22"/>
        </w:rPr>
        <w:t xml:space="preserve">ocational </w:t>
      </w:r>
      <w:r w:rsidR="005220A3" w:rsidRPr="005220A3">
        <w:rPr>
          <w:rFonts w:ascii="Calibri" w:hAnsi="Calibri"/>
          <w:color w:val="auto"/>
          <w:sz w:val="22"/>
          <w:szCs w:val="22"/>
        </w:rPr>
        <w:t>R</w:t>
      </w:r>
      <w:r w:rsidR="009E0061">
        <w:rPr>
          <w:rFonts w:ascii="Calibri" w:hAnsi="Calibri"/>
          <w:color w:val="auto"/>
          <w:sz w:val="22"/>
          <w:szCs w:val="22"/>
        </w:rPr>
        <w:t>ehabilitation</w:t>
      </w:r>
      <w:r w:rsidR="005220A3" w:rsidRPr="005220A3">
        <w:rPr>
          <w:rFonts w:ascii="Calibri" w:hAnsi="Calibri"/>
          <w:color w:val="auto"/>
          <w:sz w:val="22"/>
          <w:szCs w:val="22"/>
        </w:rPr>
        <w:t xml:space="preserve"> District Office</w:t>
      </w:r>
      <w:r w:rsidRPr="00B96D07">
        <w:rPr>
          <w:rFonts w:ascii="Calibri" w:hAnsi="Calibri"/>
          <w:color w:val="auto"/>
          <w:sz w:val="22"/>
          <w:szCs w:val="22"/>
        </w:rPr>
        <w:t xml:space="preserve"> to the </w:t>
      </w:r>
      <w:r w:rsidR="00367811">
        <w:rPr>
          <w:rFonts w:ascii="Calibri" w:hAnsi="Calibri"/>
          <w:color w:val="auto"/>
          <w:sz w:val="22"/>
          <w:szCs w:val="22"/>
        </w:rPr>
        <w:fldChar w:fldCharType="begin">
          <w:ffData>
            <w:name w:val="Text29"/>
            <w:enabled/>
            <w:calcOnExit w:val="0"/>
            <w:textInput>
              <w:default w:val="CRP Agency "/>
            </w:textInput>
          </w:ffData>
        </w:fldChar>
      </w:r>
      <w:bookmarkStart w:id="29" w:name="Text29"/>
      <w:r w:rsidR="00367811">
        <w:rPr>
          <w:rFonts w:ascii="Calibri" w:hAnsi="Calibri"/>
          <w:color w:val="auto"/>
          <w:sz w:val="22"/>
          <w:szCs w:val="22"/>
        </w:rPr>
        <w:instrText xml:space="preserve"> FORMTEXT </w:instrText>
      </w:r>
      <w:r w:rsidR="00367811">
        <w:rPr>
          <w:rFonts w:ascii="Calibri" w:hAnsi="Calibri"/>
          <w:color w:val="auto"/>
          <w:sz w:val="22"/>
          <w:szCs w:val="22"/>
        </w:rPr>
      </w:r>
      <w:r w:rsidR="00367811">
        <w:rPr>
          <w:rFonts w:ascii="Calibri" w:hAnsi="Calibri"/>
          <w:color w:val="auto"/>
          <w:sz w:val="22"/>
          <w:szCs w:val="22"/>
        </w:rPr>
        <w:fldChar w:fldCharType="separate"/>
      </w:r>
      <w:r w:rsidR="00367811">
        <w:rPr>
          <w:rFonts w:ascii="Calibri" w:hAnsi="Calibri"/>
          <w:noProof/>
          <w:color w:val="auto"/>
          <w:sz w:val="22"/>
          <w:szCs w:val="22"/>
        </w:rPr>
        <w:t xml:space="preserve">CRP Agency </w:t>
      </w:r>
      <w:r w:rsidR="00367811">
        <w:rPr>
          <w:rFonts w:ascii="Calibri" w:hAnsi="Calibri"/>
          <w:color w:val="auto"/>
          <w:sz w:val="22"/>
          <w:szCs w:val="22"/>
        </w:rPr>
        <w:fldChar w:fldCharType="end"/>
      </w:r>
      <w:bookmarkEnd w:id="29"/>
      <w:r w:rsidR="00167462">
        <w:rPr>
          <w:rFonts w:ascii="Calibri" w:hAnsi="Calibri"/>
          <w:color w:val="auto"/>
          <w:sz w:val="22"/>
          <w:szCs w:val="22"/>
        </w:rPr>
        <w:t xml:space="preserve"> </w:t>
      </w:r>
      <w:r w:rsidRPr="00B96D07">
        <w:rPr>
          <w:rFonts w:ascii="Calibri" w:hAnsi="Calibri"/>
          <w:color w:val="auto"/>
          <w:sz w:val="22"/>
          <w:szCs w:val="22"/>
        </w:rPr>
        <w:t>for each V</w:t>
      </w:r>
      <w:r w:rsidR="009E0061">
        <w:rPr>
          <w:rFonts w:ascii="Calibri" w:hAnsi="Calibri"/>
          <w:color w:val="auto"/>
          <w:sz w:val="22"/>
          <w:szCs w:val="22"/>
        </w:rPr>
        <w:t xml:space="preserve">ocational </w:t>
      </w:r>
      <w:r w:rsidRPr="00B96D07">
        <w:rPr>
          <w:rFonts w:ascii="Calibri" w:hAnsi="Calibri"/>
          <w:color w:val="auto"/>
          <w:sz w:val="22"/>
          <w:szCs w:val="22"/>
        </w:rPr>
        <w:t>R</w:t>
      </w:r>
      <w:r w:rsidR="009E0061">
        <w:rPr>
          <w:rFonts w:ascii="Calibri" w:hAnsi="Calibri"/>
          <w:color w:val="auto"/>
          <w:sz w:val="22"/>
          <w:szCs w:val="22"/>
        </w:rPr>
        <w:t>ehabilitation</w:t>
      </w:r>
      <w:r w:rsidRPr="00B96D07">
        <w:rPr>
          <w:rFonts w:ascii="Calibri" w:hAnsi="Calibri"/>
          <w:color w:val="auto"/>
          <w:sz w:val="22"/>
          <w:szCs w:val="22"/>
        </w:rPr>
        <w:t xml:space="preserve"> eligible intern in the program will be authorized and fees made payable in accordance with six</w:t>
      </w:r>
      <w:r w:rsidR="0075466C">
        <w:rPr>
          <w:rFonts w:ascii="Calibri" w:hAnsi="Calibri"/>
          <w:color w:val="auto"/>
          <w:sz w:val="22"/>
          <w:szCs w:val="22"/>
        </w:rPr>
        <w:t xml:space="preserve"> (6)</w:t>
      </w:r>
      <w:r w:rsidRPr="00B96D07">
        <w:rPr>
          <w:rFonts w:ascii="Calibri" w:hAnsi="Calibri"/>
          <w:color w:val="auto"/>
          <w:sz w:val="22"/>
          <w:szCs w:val="22"/>
        </w:rPr>
        <w:t xml:space="preserve"> milestone performance measures and accompanying required reports as listed in the CRP Agreement - Attachment F.  </w:t>
      </w:r>
    </w:p>
    <w:p w:rsidR="0096248A" w:rsidRPr="00B96D07" w:rsidRDefault="0096248A" w:rsidP="0096248A">
      <w:pPr>
        <w:pStyle w:val="ListParagraph"/>
        <w:rPr>
          <w:rFonts w:ascii="Calibri" w:hAnsi="Calibri"/>
          <w:color w:val="auto"/>
          <w:sz w:val="16"/>
          <w:szCs w:val="16"/>
        </w:rPr>
      </w:pPr>
    </w:p>
    <w:p w:rsidR="0096248A" w:rsidRPr="00B96D07" w:rsidRDefault="0096248A" w:rsidP="0096248A">
      <w:pPr>
        <w:numPr>
          <w:ilvl w:val="0"/>
          <w:numId w:val="7"/>
        </w:numPr>
        <w:rPr>
          <w:rFonts w:ascii="Calibri" w:eastAsia="Arial" w:hAnsi="Calibri" w:cs="Calibri"/>
          <w:sz w:val="22"/>
          <w:szCs w:val="22"/>
        </w:rPr>
      </w:pPr>
      <w:r w:rsidRPr="00B96D07">
        <w:rPr>
          <w:rFonts w:ascii="Calibri" w:hAnsi="Calibri"/>
          <w:color w:val="auto"/>
          <w:sz w:val="22"/>
          <w:szCs w:val="22"/>
        </w:rPr>
        <w:t>Communicate with Project SEARCH Staff that payment for the first three</w:t>
      </w:r>
      <w:r w:rsidR="00733775">
        <w:rPr>
          <w:rFonts w:ascii="Calibri" w:hAnsi="Calibri"/>
          <w:color w:val="auto"/>
          <w:sz w:val="22"/>
          <w:szCs w:val="22"/>
        </w:rPr>
        <w:t xml:space="preserve"> (3)</w:t>
      </w:r>
      <w:r w:rsidRPr="00B96D07">
        <w:rPr>
          <w:rFonts w:ascii="Calibri" w:hAnsi="Calibri"/>
          <w:color w:val="auto"/>
          <w:sz w:val="22"/>
          <w:szCs w:val="22"/>
        </w:rPr>
        <w:t xml:space="preserve"> milestones will be based on documentation of the intern’s successful acquisition and progression of skills identified through a </w:t>
      </w:r>
      <w:r w:rsidR="00067C8A" w:rsidRPr="00B96D07">
        <w:rPr>
          <w:rFonts w:ascii="Calibri" w:hAnsi="Calibri"/>
          <w:color w:val="auto"/>
          <w:sz w:val="22"/>
          <w:szCs w:val="22"/>
        </w:rPr>
        <w:t>task</w:t>
      </w:r>
      <w:r w:rsidRPr="00B96D07">
        <w:rPr>
          <w:rFonts w:ascii="Calibri" w:hAnsi="Calibri"/>
          <w:color w:val="auto"/>
          <w:sz w:val="22"/>
          <w:szCs w:val="22"/>
        </w:rPr>
        <w:t xml:space="preserve"> analysis, and their ability to meet performance expectations of the host business. </w:t>
      </w:r>
    </w:p>
    <w:p w:rsidR="0096248A" w:rsidRPr="00B96D07" w:rsidRDefault="0096248A" w:rsidP="0096248A">
      <w:pPr>
        <w:spacing w:after="200" w:line="276" w:lineRule="auto"/>
        <w:contextualSpacing/>
        <w:rPr>
          <w:rFonts w:ascii="Calibri" w:hAnsi="Calibri"/>
          <w:color w:val="auto"/>
          <w:sz w:val="16"/>
          <w:szCs w:val="16"/>
        </w:rPr>
      </w:pPr>
    </w:p>
    <w:p w:rsidR="0096248A" w:rsidRPr="00B96D07" w:rsidRDefault="0096248A" w:rsidP="0096248A">
      <w:pPr>
        <w:numPr>
          <w:ilvl w:val="0"/>
          <w:numId w:val="7"/>
        </w:numPr>
        <w:contextualSpacing/>
        <w:rPr>
          <w:rFonts w:ascii="Calibri" w:hAnsi="Calibri"/>
          <w:color w:val="auto"/>
          <w:sz w:val="22"/>
          <w:szCs w:val="22"/>
        </w:rPr>
      </w:pPr>
      <w:r w:rsidRPr="00B96D07">
        <w:rPr>
          <w:rFonts w:ascii="Calibri" w:hAnsi="Calibri"/>
          <w:color w:val="auto"/>
          <w:sz w:val="22"/>
          <w:szCs w:val="22"/>
        </w:rPr>
        <w:t xml:space="preserve">Work with the intern to identify a vocational goal, and develop an Individualized Plan for Employment (IPE), prior to the start of services, in coordination with the goals and objectives listed in the participants Individual Education Program (IEP). </w:t>
      </w:r>
    </w:p>
    <w:p w:rsidR="0096248A" w:rsidRPr="00B96D07" w:rsidRDefault="0096248A" w:rsidP="0096248A">
      <w:pPr>
        <w:rPr>
          <w:rFonts w:ascii="Calibri" w:eastAsia="Arial" w:hAnsi="Calibri" w:cs="Calibri"/>
          <w:sz w:val="16"/>
          <w:szCs w:val="16"/>
        </w:rPr>
      </w:pPr>
    </w:p>
    <w:p w:rsidR="0096248A" w:rsidRPr="00B96D07" w:rsidRDefault="0096248A" w:rsidP="0096248A">
      <w:pPr>
        <w:numPr>
          <w:ilvl w:val="0"/>
          <w:numId w:val="7"/>
        </w:numPr>
        <w:rPr>
          <w:rFonts w:ascii="Calibri" w:eastAsia="Arial" w:hAnsi="Calibri" w:cs="Calibri"/>
          <w:sz w:val="22"/>
          <w:szCs w:val="22"/>
        </w:rPr>
      </w:pPr>
      <w:r w:rsidRPr="00B96D07">
        <w:rPr>
          <w:rFonts w:ascii="Calibri" w:eastAsia="Arial" w:hAnsi="Calibri" w:cs="Calibri"/>
          <w:sz w:val="22"/>
          <w:szCs w:val="22"/>
        </w:rPr>
        <w:t>Participate in a minimum of at least one</w:t>
      </w:r>
      <w:r w:rsidR="0075466C">
        <w:rPr>
          <w:rFonts w:ascii="Calibri" w:eastAsia="Arial" w:hAnsi="Calibri" w:cs="Calibri"/>
          <w:sz w:val="22"/>
          <w:szCs w:val="22"/>
        </w:rPr>
        <w:t xml:space="preserve"> (1)</w:t>
      </w:r>
      <w:r w:rsidRPr="00B96D07">
        <w:rPr>
          <w:rFonts w:ascii="Calibri" w:eastAsia="Arial" w:hAnsi="Calibri" w:cs="Calibri"/>
          <w:sz w:val="22"/>
          <w:szCs w:val="22"/>
        </w:rPr>
        <w:t xml:space="preserve"> staffing during each of the first three</w:t>
      </w:r>
      <w:r w:rsidR="00A34C4F">
        <w:rPr>
          <w:rFonts w:ascii="Calibri" w:eastAsia="Arial" w:hAnsi="Calibri" w:cs="Calibri"/>
          <w:sz w:val="22"/>
          <w:szCs w:val="22"/>
        </w:rPr>
        <w:t xml:space="preserve"> (3)</w:t>
      </w:r>
      <w:r w:rsidRPr="00B96D07">
        <w:rPr>
          <w:rFonts w:ascii="Calibri" w:eastAsia="Arial" w:hAnsi="Calibri" w:cs="Calibri"/>
          <w:sz w:val="22"/>
          <w:szCs w:val="22"/>
        </w:rPr>
        <w:t xml:space="preserve"> milestones to discuss the intern’s progress/performance, and continuation in the program.</w:t>
      </w:r>
    </w:p>
    <w:p w:rsidR="0096248A" w:rsidRPr="00B96D07" w:rsidRDefault="0096248A" w:rsidP="0096248A">
      <w:pPr>
        <w:rPr>
          <w:rFonts w:ascii="Calibri" w:eastAsia="Arial" w:hAnsi="Calibri" w:cs="Calibri"/>
          <w:sz w:val="16"/>
          <w:szCs w:val="16"/>
        </w:rPr>
      </w:pPr>
    </w:p>
    <w:p w:rsidR="0096248A" w:rsidRPr="00B96D07" w:rsidRDefault="0096248A" w:rsidP="0096248A">
      <w:pPr>
        <w:numPr>
          <w:ilvl w:val="0"/>
          <w:numId w:val="7"/>
        </w:numPr>
        <w:rPr>
          <w:rFonts w:ascii="Calibri" w:eastAsia="Arial" w:hAnsi="Calibri" w:cs="Calibri"/>
          <w:sz w:val="22"/>
          <w:szCs w:val="22"/>
        </w:rPr>
      </w:pPr>
      <w:r w:rsidRPr="00B96D07">
        <w:rPr>
          <w:rFonts w:ascii="Calibri" w:eastAsia="Arial" w:hAnsi="Calibri" w:cs="Calibri"/>
          <w:sz w:val="22"/>
          <w:szCs w:val="22"/>
        </w:rPr>
        <w:t>Assist with intern recruitment activities</w:t>
      </w:r>
      <w:r w:rsidR="00EB0F46" w:rsidRPr="00B96D07">
        <w:rPr>
          <w:rFonts w:ascii="Calibri" w:eastAsia="Arial" w:hAnsi="Calibri" w:cs="Calibri"/>
          <w:sz w:val="22"/>
          <w:szCs w:val="22"/>
        </w:rPr>
        <w:t xml:space="preserve"> and participate in the student selection process</w:t>
      </w:r>
      <w:r w:rsidRPr="00B96D07">
        <w:rPr>
          <w:rFonts w:ascii="Calibri" w:eastAsia="Arial" w:hAnsi="Calibri" w:cs="Calibri"/>
          <w:sz w:val="22"/>
          <w:szCs w:val="22"/>
        </w:rPr>
        <w:t>.</w:t>
      </w:r>
    </w:p>
    <w:p w:rsidR="0096248A" w:rsidRPr="00B96D07" w:rsidRDefault="0096248A" w:rsidP="0096248A">
      <w:pPr>
        <w:rPr>
          <w:rFonts w:ascii="Calibri" w:eastAsia="Arial" w:hAnsi="Calibri" w:cs="Calibri"/>
          <w:sz w:val="16"/>
          <w:szCs w:val="16"/>
        </w:rPr>
      </w:pPr>
    </w:p>
    <w:p w:rsidR="0096248A" w:rsidRPr="00B96D07" w:rsidRDefault="0096248A" w:rsidP="0096248A">
      <w:pPr>
        <w:numPr>
          <w:ilvl w:val="0"/>
          <w:numId w:val="7"/>
        </w:numPr>
        <w:rPr>
          <w:rFonts w:ascii="Calibri" w:eastAsia="Arial" w:hAnsi="Calibri" w:cs="Calibri"/>
          <w:sz w:val="22"/>
          <w:szCs w:val="22"/>
        </w:rPr>
      </w:pPr>
      <w:r w:rsidRPr="00B96D07">
        <w:rPr>
          <w:rFonts w:ascii="Calibri" w:eastAsia="Arial" w:hAnsi="Calibri" w:cs="Calibri"/>
          <w:sz w:val="22"/>
          <w:szCs w:val="22"/>
        </w:rPr>
        <w:t xml:space="preserve">Work with </w:t>
      </w:r>
      <w:r w:rsidRPr="00B96D07">
        <w:rPr>
          <w:rFonts w:ascii="Calibri" w:eastAsia="Arial" w:hAnsi="Calibri" w:cs="Calibri"/>
          <w:color w:val="auto"/>
          <w:sz w:val="22"/>
          <w:szCs w:val="22"/>
        </w:rPr>
        <w:t>Project Search Steering Committee</w:t>
      </w:r>
      <w:r w:rsidRPr="00B96D07">
        <w:rPr>
          <w:rFonts w:ascii="Calibri" w:eastAsia="Arial" w:hAnsi="Calibri" w:cs="Calibri"/>
          <w:sz w:val="22"/>
          <w:szCs w:val="22"/>
        </w:rPr>
        <w:t xml:space="preserve"> to assist with obtaining adaptations and accommodations as necessary.</w:t>
      </w:r>
    </w:p>
    <w:p w:rsidR="0096248A" w:rsidRPr="00B96D07" w:rsidRDefault="0096248A" w:rsidP="0096248A">
      <w:pPr>
        <w:pStyle w:val="ListParagraph"/>
        <w:rPr>
          <w:rFonts w:ascii="Calibri" w:eastAsia="Arial" w:hAnsi="Calibri" w:cs="Calibri"/>
          <w:sz w:val="16"/>
          <w:szCs w:val="16"/>
        </w:rPr>
      </w:pPr>
    </w:p>
    <w:p w:rsidR="0096248A" w:rsidRPr="00B96D07" w:rsidRDefault="0096248A" w:rsidP="0096248A">
      <w:pPr>
        <w:numPr>
          <w:ilvl w:val="0"/>
          <w:numId w:val="7"/>
        </w:numPr>
        <w:rPr>
          <w:rFonts w:ascii="Calibri" w:eastAsia="Arial" w:hAnsi="Calibri" w:cs="Calibri"/>
          <w:sz w:val="22"/>
          <w:szCs w:val="22"/>
        </w:rPr>
      </w:pPr>
      <w:r w:rsidRPr="00B96D07">
        <w:rPr>
          <w:rFonts w:ascii="Calibri" w:eastAsia="Arial" w:hAnsi="Calibri" w:cs="Calibri"/>
          <w:sz w:val="22"/>
          <w:szCs w:val="22"/>
        </w:rPr>
        <w:t xml:space="preserve">Work with </w:t>
      </w:r>
      <w:r w:rsidR="00367811">
        <w:rPr>
          <w:rFonts w:ascii="Calibri" w:eastAsia="Arial" w:hAnsi="Calibri" w:cs="Calibri"/>
          <w:sz w:val="22"/>
          <w:szCs w:val="22"/>
        </w:rPr>
        <w:fldChar w:fldCharType="begin">
          <w:ffData>
            <w:name w:val="Text30"/>
            <w:enabled/>
            <w:calcOnExit w:val="0"/>
            <w:textInput>
              <w:default w:val="Regional Center or local Senate Bill 40 Board "/>
            </w:textInput>
          </w:ffData>
        </w:fldChar>
      </w:r>
      <w:bookmarkStart w:id="30" w:name="Text30"/>
      <w:r w:rsidR="00367811">
        <w:rPr>
          <w:rFonts w:ascii="Calibri" w:eastAsia="Arial" w:hAnsi="Calibri" w:cs="Calibri"/>
          <w:sz w:val="22"/>
          <w:szCs w:val="22"/>
        </w:rPr>
        <w:instrText xml:space="preserve"> FORMTEXT </w:instrText>
      </w:r>
      <w:r w:rsidR="00367811">
        <w:rPr>
          <w:rFonts w:ascii="Calibri" w:eastAsia="Arial" w:hAnsi="Calibri" w:cs="Calibri"/>
          <w:sz w:val="22"/>
          <w:szCs w:val="22"/>
        </w:rPr>
      </w:r>
      <w:r w:rsidR="00367811">
        <w:rPr>
          <w:rFonts w:ascii="Calibri" w:eastAsia="Arial" w:hAnsi="Calibri" w:cs="Calibri"/>
          <w:sz w:val="22"/>
          <w:szCs w:val="22"/>
        </w:rPr>
        <w:fldChar w:fldCharType="separate"/>
      </w:r>
      <w:r w:rsidR="00367811">
        <w:rPr>
          <w:rFonts w:ascii="Calibri" w:eastAsia="Arial" w:hAnsi="Calibri" w:cs="Calibri"/>
          <w:noProof/>
          <w:sz w:val="22"/>
          <w:szCs w:val="22"/>
        </w:rPr>
        <w:t xml:space="preserve">Regional Center or local Senate Bill 40 Board </w:t>
      </w:r>
      <w:r w:rsidR="00367811">
        <w:rPr>
          <w:rFonts w:ascii="Calibri" w:eastAsia="Arial" w:hAnsi="Calibri" w:cs="Calibri"/>
          <w:sz w:val="22"/>
          <w:szCs w:val="22"/>
        </w:rPr>
        <w:fldChar w:fldCharType="end"/>
      </w:r>
      <w:bookmarkEnd w:id="30"/>
      <w:r w:rsidR="004806D4">
        <w:rPr>
          <w:rFonts w:ascii="Calibri" w:eastAsia="Arial" w:hAnsi="Calibri" w:cs="Calibri"/>
          <w:sz w:val="22"/>
          <w:szCs w:val="22"/>
        </w:rPr>
        <w:t xml:space="preserve"> </w:t>
      </w:r>
      <w:r w:rsidRPr="00B96D07">
        <w:rPr>
          <w:rFonts w:ascii="Calibri" w:eastAsia="Arial" w:hAnsi="Calibri" w:cs="Calibri"/>
          <w:sz w:val="22"/>
          <w:szCs w:val="22"/>
        </w:rPr>
        <w:t>to help secure funding for long term job supports in the community.</w:t>
      </w:r>
    </w:p>
    <w:p w:rsidR="00B76498" w:rsidRPr="00B96D07" w:rsidRDefault="00B76498" w:rsidP="00B76498">
      <w:pPr>
        <w:pStyle w:val="ListParagraph"/>
        <w:rPr>
          <w:rFonts w:ascii="Calibri" w:eastAsia="Arial" w:hAnsi="Calibri" w:cs="Calibri"/>
          <w:sz w:val="16"/>
          <w:szCs w:val="16"/>
        </w:rPr>
      </w:pPr>
    </w:p>
    <w:p w:rsidR="00B76498" w:rsidRPr="00B96D07" w:rsidRDefault="00B76498" w:rsidP="00B76498">
      <w:pPr>
        <w:numPr>
          <w:ilvl w:val="0"/>
          <w:numId w:val="7"/>
        </w:numPr>
        <w:rPr>
          <w:rFonts w:ascii="Calibri" w:eastAsia="Arial" w:hAnsi="Calibri" w:cs="Calibri"/>
          <w:sz w:val="22"/>
          <w:szCs w:val="22"/>
        </w:rPr>
      </w:pPr>
      <w:r w:rsidRPr="00B96D07">
        <w:rPr>
          <w:rFonts w:ascii="Calibri" w:eastAsia="Arial" w:hAnsi="Calibri" w:cs="Calibri"/>
          <w:sz w:val="22"/>
          <w:szCs w:val="22"/>
        </w:rPr>
        <w:t xml:space="preserve">Provide </w:t>
      </w:r>
      <w:r w:rsidR="00FE1A5C" w:rsidRPr="00B96D07">
        <w:rPr>
          <w:rFonts w:ascii="Calibri" w:eastAsia="Arial" w:hAnsi="Calibri" w:cs="Calibri"/>
          <w:sz w:val="22"/>
          <w:szCs w:val="22"/>
        </w:rPr>
        <w:t xml:space="preserve">a </w:t>
      </w:r>
      <w:r w:rsidRPr="00B96D07">
        <w:rPr>
          <w:rFonts w:ascii="Calibri" w:eastAsia="Arial" w:hAnsi="Calibri" w:cs="Calibri"/>
          <w:sz w:val="22"/>
          <w:szCs w:val="22"/>
        </w:rPr>
        <w:t xml:space="preserve">representative (and a back-up representative) to attend </w:t>
      </w:r>
      <w:r w:rsidR="00361D53" w:rsidRPr="00337122">
        <w:rPr>
          <w:rFonts w:ascii="Calibri" w:eastAsia="Arial" w:hAnsi="Calibri" w:cs="Calibri"/>
          <w:b/>
          <w:sz w:val="22"/>
          <w:szCs w:val="22"/>
        </w:rPr>
        <w:t>Project SEARCH Steering Committee</w:t>
      </w:r>
      <w:r w:rsidR="00361D53" w:rsidRPr="00B96D07">
        <w:rPr>
          <w:rFonts w:ascii="Calibri" w:eastAsia="Arial" w:hAnsi="Calibri" w:cs="Calibri"/>
          <w:sz w:val="22"/>
          <w:szCs w:val="22"/>
        </w:rPr>
        <w:t xml:space="preserve"> </w:t>
      </w:r>
      <w:r w:rsidRPr="00B96D07">
        <w:rPr>
          <w:rFonts w:ascii="Calibri" w:eastAsia="Arial" w:hAnsi="Calibri" w:cs="Calibri"/>
          <w:sz w:val="22"/>
          <w:szCs w:val="22"/>
        </w:rPr>
        <w:t>meetings as scheduled.</w:t>
      </w:r>
    </w:p>
    <w:p w:rsidR="0096248A" w:rsidRPr="00B96D07" w:rsidRDefault="0096248A" w:rsidP="0096248A">
      <w:pPr>
        <w:rPr>
          <w:rFonts w:ascii="Calibri" w:eastAsia="Arial" w:hAnsi="Calibri" w:cs="Calibri"/>
          <w:sz w:val="16"/>
          <w:szCs w:val="16"/>
        </w:rPr>
      </w:pPr>
    </w:p>
    <w:p w:rsidR="0096248A" w:rsidRPr="00B96D07" w:rsidRDefault="0096248A" w:rsidP="0096248A">
      <w:pPr>
        <w:rPr>
          <w:rFonts w:ascii="Calibri" w:eastAsia="Arial" w:hAnsi="Calibri" w:cs="Calibri"/>
          <w:b/>
          <w:bCs/>
          <w:sz w:val="22"/>
          <w:szCs w:val="22"/>
          <w:u w:val="single"/>
        </w:rPr>
      </w:pPr>
      <w:r w:rsidRPr="00B96D07">
        <w:rPr>
          <w:rFonts w:ascii="Calibri" w:eastAsia="Arial" w:hAnsi="Calibri" w:cs="Calibri"/>
          <w:b/>
          <w:bCs/>
          <w:sz w:val="22"/>
          <w:szCs w:val="22"/>
        </w:rPr>
        <w:t xml:space="preserve">E.  </w:t>
      </w:r>
      <w:r w:rsidR="00367811">
        <w:rPr>
          <w:rFonts w:ascii="Calibri" w:eastAsia="Arial" w:hAnsi="Calibri" w:cs="Calibri"/>
          <w:b/>
          <w:bCs/>
          <w:sz w:val="22"/>
          <w:szCs w:val="22"/>
          <w:u w:val="single"/>
        </w:rPr>
        <w:fldChar w:fldCharType="begin">
          <w:ffData>
            <w:name w:val="Text31"/>
            <w:enabled/>
            <w:calcOnExit w:val="0"/>
            <w:textInput>
              <w:default w:val="Insert Name"/>
            </w:textInput>
          </w:ffData>
        </w:fldChar>
      </w:r>
      <w:bookmarkStart w:id="31" w:name="Text31"/>
      <w:r w:rsidR="00367811">
        <w:rPr>
          <w:rFonts w:ascii="Calibri" w:eastAsia="Arial" w:hAnsi="Calibri" w:cs="Calibri"/>
          <w:b/>
          <w:bCs/>
          <w:sz w:val="22"/>
          <w:szCs w:val="22"/>
          <w:u w:val="single"/>
        </w:rPr>
        <w:instrText xml:space="preserve"> FORMTEXT </w:instrText>
      </w:r>
      <w:r w:rsidR="00367811">
        <w:rPr>
          <w:rFonts w:ascii="Calibri" w:eastAsia="Arial" w:hAnsi="Calibri" w:cs="Calibri"/>
          <w:b/>
          <w:bCs/>
          <w:sz w:val="22"/>
          <w:szCs w:val="22"/>
          <w:u w:val="single"/>
        </w:rPr>
      </w:r>
      <w:r w:rsidR="00367811">
        <w:rPr>
          <w:rFonts w:ascii="Calibri" w:eastAsia="Arial" w:hAnsi="Calibri" w:cs="Calibri"/>
          <w:b/>
          <w:bCs/>
          <w:sz w:val="22"/>
          <w:szCs w:val="22"/>
          <w:u w:val="single"/>
        </w:rPr>
        <w:fldChar w:fldCharType="separate"/>
      </w:r>
      <w:r w:rsidR="00367811">
        <w:rPr>
          <w:rFonts w:ascii="Calibri" w:eastAsia="Arial" w:hAnsi="Calibri" w:cs="Calibri"/>
          <w:b/>
          <w:bCs/>
          <w:noProof/>
          <w:sz w:val="22"/>
          <w:szCs w:val="22"/>
          <w:u w:val="single"/>
        </w:rPr>
        <w:t>Insert Name</w:t>
      </w:r>
      <w:r w:rsidR="00367811">
        <w:rPr>
          <w:rFonts w:ascii="Calibri" w:eastAsia="Arial" w:hAnsi="Calibri" w:cs="Calibri"/>
          <w:b/>
          <w:bCs/>
          <w:sz w:val="22"/>
          <w:szCs w:val="22"/>
          <w:u w:val="single"/>
        </w:rPr>
        <w:fldChar w:fldCharType="end"/>
      </w:r>
      <w:bookmarkEnd w:id="31"/>
      <w:r w:rsidRPr="00B96D07">
        <w:rPr>
          <w:rFonts w:ascii="Calibri" w:eastAsia="Arial" w:hAnsi="Calibri" w:cs="Calibri"/>
          <w:b/>
          <w:bCs/>
          <w:color w:val="FF0000"/>
          <w:sz w:val="22"/>
          <w:szCs w:val="22"/>
          <w:u w:val="single"/>
        </w:rPr>
        <w:t xml:space="preserve"> </w:t>
      </w:r>
      <w:r w:rsidRPr="00B96D07">
        <w:rPr>
          <w:rFonts w:ascii="Calibri" w:eastAsia="Arial" w:hAnsi="Calibri" w:cs="Calibri"/>
          <w:b/>
          <w:bCs/>
          <w:sz w:val="22"/>
          <w:szCs w:val="22"/>
          <w:u w:val="single"/>
        </w:rPr>
        <w:t xml:space="preserve">Long Term Support Provider will:           </w:t>
      </w:r>
    </w:p>
    <w:p w:rsidR="0096248A" w:rsidRPr="00B96D07" w:rsidRDefault="0096248A" w:rsidP="0096248A">
      <w:pPr>
        <w:rPr>
          <w:rFonts w:ascii="Calibri" w:eastAsia="Arial" w:hAnsi="Calibri" w:cs="Calibri"/>
          <w:b/>
          <w:bCs/>
          <w:sz w:val="16"/>
          <w:szCs w:val="16"/>
        </w:rPr>
      </w:pPr>
    </w:p>
    <w:p w:rsidR="0096248A" w:rsidRPr="00B96D07" w:rsidRDefault="0096248A" w:rsidP="0096248A">
      <w:pPr>
        <w:numPr>
          <w:ilvl w:val="0"/>
          <w:numId w:val="7"/>
        </w:numPr>
        <w:rPr>
          <w:rFonts w:ascii="Calibri" w:eastAsia="Arial" w:hAnsi="Calibri" w:cs="Calibri"/>
          <w:sz w:val="22"/>
          <w:szCs w:val="22"/>
        </w:rPr>
      </w:pPr>
      <w:r w:rsidRPr="00B96D07">
        <w:rPr>
          <w:rFonts w:ascii="Calibri" w:eastAsia="Arial" w:hAnsi="Calibri" w:cs="Calibri"/>
          <w:sz w:val="22"/>
          <w:szCs w:val="22"/>
        </w:rPr>
        <w:t xml:space="preserve">Work with the </w:t>
      </w:r>
      <w:r w:rsidRPr="00361D53">
        <w:rPr>
          <w:rFonts w:ascii="Calibri" w:eastAsia="Arial" w:hAnsi="Calibri" w:cs="Calibri"/>
          <w:b/>
          <w:color w:val="auto"/>
          <w:sz w:val="22"/>
          <w:szCs w:val="22"/>
        </w:rPr>
        <w:t>Project Search Steering Committee</w:t>
      </w:r>
      <w:r w:rsidRPr="00B96D07">
        <w:rPr>
          <w:rFonts w:ascii="Calibri" w:eastAsia="Arial" w:hAnsi="Calibri" w:cs="Calibri"/>
          <w:color w:val="FF0000"/>
          <w:sz w:val="22"/>
          <w:szCs w:val="22"/>
        </w:rPr>
        <w:t xml:space="preserve"> </w:t>
      </w:r>
      <w:r w:rsidRPr="00B96D07">
        <w:rPr>
          <w:rFonts w:ascii="Calibri" w:eastAsia="Arial" w:hAnsi="Calibri" w:cs="Calibri"/>
          <w:sz w:val="22"/>
          <w:szCs w:val="22"/>
        </w:rPr>
        <w:t>to assist in coordinating planning and implementation efforts, and ensure the Project SEARCH program is moving forward within the framework of the projected timeline, to facilitate success of the program.</w:t>
      </w:r>
    </w:p>
    <w:p w:rsidR="0096248A" w:rsidRPr="00B96D07" w:rsidRDefault="0096248A" w:rsidP="0096248A">
      <w:pPr>
        <w:ind w:left="720"/>
        <w:rPr>
          <w:rFonts w:ascii="Calibri" w:eastAsia="Arial" w:hAnsi="Calibri" w:cs="Calibri"/>
          <w:sz w:val="16"/>
          <w:szCs w:val="16"/>
        </w:rPr>
      </w:pPr>
    </w:p>
    <w:p w:rsidR="0096248A" w:rsidRPr="00B96D07" w:rsidRDefault="0096248A" w:rsidP="0096248A">
      <w:pPr>
        <w:numPr>
          <w:ilvl w:val="0"/>
          <w:numId w:val="3"/>
        </w:numPr>
        <w:rPr>
          <w:rFonts w:ascii="Calibri" w:eastAsia="Arial" w:hAnsi="Calibri" w:cs="Calibri"/>
          <w:sz w:val="22"/>
          <w:szCs w:val="22"/>
        </w:rPr>
      </w:pPr>
      <w:r w:rsidRPr="00B96D07">
        <w:rPr>
          <w:rFonts w:ascii="Calibri" w:hAnsi="Calibri"/>
          <w:color w:val="auto"/>
          <w:sz w:val="22"/>
          <w:szCs w:val="22"/>
        </w:rPr>
        <w:t xml:space="preserve">Ensure students selected for the Project SEARCH Program meet DMH-DD </w:t>
      </w:r>
      <w:r w:rsidR="00067C8A" w:rsidRPr="00B96D07">
        <w:rPr>
          <w:rFonts w:ascii="Calibri" w:hAnsi="Calibri"/>
          <w:color w:val="auto"/>
          <w:sz w:val="22"/>
          <w:szCs w:val="22"/>
        </w:rPr>
        <w:t>and</w:t>
      </w:r>
      <w:r w:rsidR="008C4DD2" w:rsidRPr="00B96D07">
        <w:rPr>
          <w:rFonts w:ascii="Calibri" w:hAnsi="Calibri"/>
          <w:color w:val="auto"/>
          <w:sz w:val="22"/>
          <w:szCs w:val="22"/>
        </w:rPr>
        <w:t>/or</w:t>
      </w:r>
      <w:r w:rsidR="00067C8A" w:rsidRPr="00B96D07">
        <w:rPr>
          <w:rFonts w:ascii="Calibri" w:hAnsi="Calibri"/>
          <w:color w:val="auto"/>
          <w:sz w:val="22"/>
          <w:szCs w:val="22"/>
        </w:rPr>
        <w:t xml:space="preserve"> SB-40 Board </w:t>
      </w:r>
      <w:r w:rsidRPr="00B96D07">
        <w:rPr>
          <w:rFonts w:ascii="Calibri" w:hAnsi="Calibri"/>
          <w:color w:val="auto"/>
          <w:sz w:val="22"/>
          <w:szCs w:val="22"/>
        </w:rPr>
        <w:t>eligibility requirements for long-term supported employment funds, if determined appropriate and necessary.</w:t>
      </w:r>
    </w:p>
    <w:p w:rsidR="008C4DD2" w:rsidRPr="00B96D07" w:rsidRDefault="008C4DD2" w:rsidP="008C4DD2">
      <w:pPr>
        <w:ind w:left="720"/>
        <w:rPr>
          <w:rFonts w:ascii="Calibri" w:eastAsia="Arial" w:hAnsi="Calibri" w:cs="Calibri"/>
          <w:sz w:val="16"/>
          <w:szCs w:val="16"/>
        </w:rPr>
      </w:pPr>
    </w:p>
    <w:p w:rsidR="008C4DD2" w:rsidRPr="00B96D07" w:rsidRDefault="008C4DD2" w:rsidP="008C4DD2">
      <w:pPr>
        <w:numPr>
          <w:ilvl w:val="0"/>
          <w:numId w:val="3"/>
        </w:numPr>
        <w:rPr>
          <w:rFonts w:ascii="Calibri" w:eastAsia="Arial" w:hAnsi="Calibri" w:cs="Calibri"/>
          <w:sz w:val="22"/>
          <w:szCs w:val="22"/>
        </w:rPr>
      </w:pPr>
      <w:r w:rsidRPr="00B96D07">
        <w:rPr>
          <w:rFonts w:ascii="Calibri" w:eastAsia="Arial" w:hAnsi="Calibri" w:cs="Calibri"/>
          <w:sz w:val="22"/>
          <w:szCs w:val="22"/>
        </w:rPr>
        <w:lastRenderedPageBreak/>
        <w:t>Participate in a minimum of at least one</w:t>
      </w:r>
      <w:r w:rsidR="00733775">
        <w:rPr>
          <w:rFonts w:ascii="Calibri" w:eastAsia="Arial" w:hAnsi="Calibri" w:cs="Calibri"/>
          <w:sz w:val="22"/>
          <w:szCs w:val="22"/>
        </w:rPr>
        <w:t xml:space="preserve"> (1)</w:t>
      </w:r>
      <w:r w:rsidRPr="00B96D07">
        <w:rPr>
          <w:rFonts w:ascii="Calibri" w:eastAsia="Arial" w:hAnsi="Calibri" w:cs="Calibri"/>
          <w:sz w:val="22"/>
          <w:szCs w:val="22"/>
        </w:rPr>
        <w:t xml:space="preserve"> staffing during each of the first three</w:t>
      </w:r>
      <w:r w:rsidR="00733775">
        <w:rPr>
          <w:rFonts w:ascii="Calibri" w:eastAsia="Arial" w:hAnsi="Calibri" w:cs="Calibri"/>
          <w:sz w:val="22"/>
          <w:szCs w:val="22"/>
        </w:rPr>
        <w:t xml:space="preserve"> (3)</w:t>
      </w:r>
      <w:r w:rsidRPr="00B96D07">
        <w:rPr>
          <w:rFonts w:ascii="Calibri" w:eastAsia="Arial" w:hAnsi="Calibri" w:cs="Calibri"/>
          <w:sz w:val="22"/>
          <w:szCs w:val="22"/>
        </w:rPr>
        <w:t xml:space="preserve"> milestones to discuss the intern’s progress/performance, and continuation in the program, if determined necessary to meet the needs of the program.</w:t>
      </w:r>
    </w:p>
    <w:p w:rsidR="008C4DD2" w:rsidRPr="00B96D07" w:rsidRDefault="008C4DD2" w:rsidP="008C4DD2">
      <w:pPr>
        <w:rPr>
          <w:rFonts w:ascii="Calibri" w:eastAsia="Arial" w:hAnsi="Calibri" w:cs="Calibri"/>
          <w:sz w:val="16"/>
          <w:szCs w:val="16"/>
        </w:rPr>
      </w:pPr>
    </w:p>
    <w:p w:rsidR="008C4DD2" w:rsidRPr="00B96D07" w:rsidRDefault="008C4DD2" w:rsidP="008C4DD2">
      <w:pPr>
        <w:numPr>
          <w:ilvl w:val="0"/>
          <w:numId w:val="3"/>
        </w:numPr>
        <w:rPr>
          <w:rFonts w:ascii="Calibri" w:eastAsia="Arial" w:hAnsi="Calibri" w:cs="Calibri"/>
          <w:sz w:val="22"/>
          <w:szCs w:val="22"/>
        </w:rPr>
      </w:pPr>
      <w:r w:rsidRPr="00B96D07">
        <w:rPr>
          <w:rFonts w:ascii="Calibri" w:eastAsia="Arial" w:hAnsi="Calibri" w:cs="Calibri"/>
          <w:sz w:val="22"/>
          <w:szCs w:val="22"/>
        </w:rPr>
        <w:t>Assist with intern recruitment activities, if determined necessary to meet the needs of the program.</w:t>
      </w:r>
    </w:p>
    <w:p w:rsidR="00FD6461" w:rsidRPr="00B96D07" w:rsidRDefault="00FD6461" w:rsidP="00FD6461">
      <w:pPr>
        <w:rPr>
          <w:rFonts w:ascii="Calibri" w:eastAsia="Arial" w:hAnsi="Calibri" w:cs="Calibri"/>
          <w:sz w:val="16"/>
          <w:szCs w:val="16"/>
        </w:rPr>
      </w:pPr>
    </w:p>
    <w:p w:rsidR="00D50093" w:rsidRPr="00B96D07" w:rsidRDefault="008C4DD2" w:rsidP="00D50093">
      <w:pPr>
        <w:numPr>
          <w:ilvl w:val="0"/>
          <w:numId w:val="3"/>
        </w:numPr>
        <w:rPr>
          <w:rFonts w:ascii="Calibri" w:eastAsia="Arial" w:hAnsi="Calibri" w:cs="Calibri"/>
          <w:sz w:val="22"/>
          <w:szCs w:val="22"/>
        </w:rPr>
      </w:pPr>
      <w:r w:rsidRPr="00B96D07">
        <w:rPr>
          <w:rFonts w:ascii="Calibri" w:eastAsia="Arial" w:hAnsi="Calibri" w:cs="Calibri"/>
          <w:sz w:val="22"/>
          <w:szCs w:val="22"/>
        </w:rPr>
        <w:t xml:space="preserve">Work with </w:t>
      </w:r>
      <w:r w:rsidRPr="00B96D07">
        <w:rPr>
          <w:rFonts w:ascii="Calibri" w:eastAsia="Arial" w:hAnsi="Calibri" w:cs="Calibri"/>
          <w:color w:val="auto"/>
          <w:sz w:val="22"/>
          <w:szCs w:val="22"/>
        </w:rPr>
        <w:t>Project Search Steering Committee</w:t>
      </w:r>
      <w:r w:rsidRPr="00B96D07">
        <w:rPr>
          <w:rFonts w:ascii="Calibri" w:eastAsia="Arial" w:hAnsi="Calibri" w:cs="Calibri"/>
          <w:sz w:val="22"/>
          <w:szCs w:val="22"/>
        </w:rPr>
        <w:t xml:space="preserve"> to assist with obtaining</w:t>
      </w:r>
      <w:r w:rsidR="00D50093" w:rsidRPr="00B96D07">
        <w:rPr>
          <w:rFonts w:ascii="Calibri" w:eastAsia="Arial" w:hAnsi="Calibri" w:cs="Calibri"/>
          <w:sz w:val="22"/>
          <w:szCs w:val="22"/>
        </w:rPr>
        <w:t xml:space="preserve"> adaptations and accommodations, if determined necessary to meet the needs of the program.</w:t>
      </w:r>
    </w:p>
    <w:p w:rsidR="008C4DD2" w:rsidRPr="00B96D07" w:rsidRDefault="008C4DD2" w:rsidP="00D50093">
      <w:pPr>
        <w:ind w:left="720"/>
        <w:rPr>
          <w:rFonts w:ascii="Calibri" w:eastAsia="Arial" w:hAnsi="Calibri" w:cs="Calibri"/>
          <w:sz w:val="16"/>
          <w:szCs w:val="16"/>
        </w:rPr>
      </w:pPr>
    </w:p>
    <w:p w:rsidR="00B76498" w:rsidRPr="00B96D07" w:rsidRDefault="00B76498" w:rsidP="00B76498">
      <w:pPr>
        <w:numPr>
          <w:ilvl w:val="0"/>
          <w:numId w:val="3"/>
        </w:numPr>
        <w:rPr>
          <w:rFonts w:ascii="Calibri" w:eastAsia="Arial" w:hAnsi="Calibri" w:cs="Calibri"/>
          <w:sz w:val="22"/>
          <w:szCs w:val="22"/>
        </w:rPr>
      </w:pPr>
      <w:r w:rsidRPr="00B96D07">
        <w:rPr>
          <w:rFonts w:ascii="Calibri" w:eastAsia="Arial" w:hAnsi="Calibri" w:cs="Calibri"/>
          <w:sz w:val="22"/>
          <w:szCs w:val="22"/>
        </w:rPr>
        <w:t>Provide</w:t>
      </w:r>
      <w:r w:rsidR="00FE1A5C" w:rsidRPr="00B96D07">
        <w:rPr>
          <w:rFonts w:ascii="Calibri" w:eastAsia="Arial" w:hAnsi="Calibri" w:cs="Calibri"/>
          <w:sz w:val="22"/>
          <w:szCs w:val="22"/>
        </w:rPr>
        <w:t xml:space="preserve"> a</w:t>
      </w:r>
      <w:r w:rsidRPr="00B96D07">
        <w:rPr>
          <w:rFonts w:ascii="Calibri" w:eastAsia="Arial" w:hAnsi="Calibri" w:cs="Calibri"/>
          <w:sz w:val="22"/>
          <w:szCs w:val="22"/>
        </w:rPr>
        <w:t xml:space="preserve"> representative (and a back-up representative) to attend </w:t>
      </w:r>
      <w:r w:rsidR="00361D53" w:rsidRPr="00337122">
        <w:rPr>
          <w:rFonts w:ascii="Calibri" w:eastAsia="Arial" w:hAnsi="Calibri" w:cs="Calibri"/>
          <w:b/>
          <w:sz w:val="22"/>
          <w:szCs w:val="22"/>
        </w:rPr>
        <w:t>Project SEARCH Steering Committee</w:t>
      </w:r>
      <w:r w:rsidR="00361D53" w:rsidRPr="00B96D07">
        <w:rPr>
          <w:rFonts w:ascii="Calibri" w:eastAsia="Arial" w:hAnsi="Calibri" w:cs="Calibri"/>
          <w:sz w:val="22"/>
          <w:szCs w:val="22"/>
        </w:rPr>
        <w:t xml:space="preserve"> </w:t>
      </w:r>
      <w:r w:rsidRPr="00B96D07">
        <w:rPr>
          <w:rFonts w:ascii="Calibri" w:eastAsia="Arial" w:hAnsi="Calibri" w:cs="Calibri"/>
          <w:sz w:val="22"/>
          <w:szCs w:val="22"/>
        </w:rPr>
        <w:t>meetings as necessary to meet the needs of the program.</w:t>
      </w:r>
    </w:p>
    <w:p w:rsidR="00B76498" w:rsidRPr="00B96D07" w:rsidRDefault="00B76498" w:rsidP="00B76498">
      <w:pPr>
        <w:ind w:left="720"/>
        <w:rPr>
          <w:rFonts w:ascii="Calibri" w:eastAsia="Arial" w:hAnsi="Calibri" w:cs="Calibri"/>
          <w:sz w:val="16"/>
          <w:szCs w:val="16"/>
        </w:rPr>
      </w:pPr>
    </w:p>
    <w:p w:rsidR="00766BBA" w:rsidRPr="00B96D07" w:rsidRDefault="00766BBA" w:rsidP="00067C8A">
      <w:pPr>
        <w:rPr>
          <w:rFonts w:ascii="Calibri" w:hAnsi="Calibri"/>
          <w:b/>
          <w:color w:val="auto"/>
          <w:sz w:val="22"/>
          <w:szCs w:val="22"/>
          <w:u w:val="single"/>
        </w:rPr>
      </w:pPr>
      <w:r w:rsidRPr="00B96D07">
        <w:rPr>
          <w:rFonts w:ascii="Calibri" w:hAnsi="Calibri"/>
          <w:b/>
          <w:color w:val="auto"/>
          <w:sz w:val="22"/>
          <w:szCs w:val="22"/>
        </w:rPr>
        <w:t xml:space="preserve">F.  </w:t>
      </w:r>
      <w:r w:rsidRPr="00B96D07">
        <w:rPr>
          <w:rFonts w:ascii="Calibri" w:hAnsi="Calibri"/>
          <w:b/>
          <w:color w:val="auto"/>
          <w:sz w:val="22"/>
          <w:szCs w:val="22"/>
          <w:u w:val="single"/>
        </w:rPr>
        <w:t>Other Funding Partner</w:t>
      </w:r>
      <w:r w:rsidR="00630316">
        <w:rPr>
          <w:rFonts w:ascii="Calibri" w:hAnsi="Calibri"/>
          <w:b/>
          <w:color w:val="auto"/>
          <w:sz w:val="22"/>
          <w:szCs w:val="22"/>
          <w:u w:val="single"/>
        </w:rPr>
        <w:t xml:space="preserve"> </w:t>
      </w:r>
      <w:r w:rsidR="00367811">
        <w:rPr>
          <w:rFonts w:ascii="Calibri" w:hAnsi="Calibri"/>
          <w:b/>
          <w:color w:val="auto"/>
          <w:sz w:val="22"/>
          <w:szCs w:val="22"/>
          <w:u w:val="single"/>
        </w:rPr>
        <w:fldChar w:fldCharType="begin">
          <w:ffData>
            <w:name w:val="Text32"/>
            <w:enabled/>
            <w:calcOnExit w:val="0"/>
            <w:textInput>
              <w:default w:val="Insert Name"/>
            </w:textInput>
          </w:ffData>
        </w:fldChar>
      </w:r>
      <w:bookmarkStart w:id="32" w:name="Text32"/>
      <w:r w:rsidR="00367811">
        <w:rPr>
          <w:rFonts w:ascii="Calibri" w:hAnsi="Calibri"/>
          <w:b/>
          <w:color w:val="auto"/>
          <w:sz w:val="22"/>
          <w:szCs w:val="22"/>
          <w:u w:val="single"/>
        </w:rPr>
        <w:instrText xml:space="preserve"> FORMTEXT </w:instrText>
      </w:r>
      <w:r w:rsidR="00367811">
        <w:rPr>
          <w:rFonts w:ascii="Calibri" w:hAnsi="Calibri"/>
          <w:b/>
          <w:color w:val="auto"/>
          <w:sz w:val="22"/>
          <w:szCs w:val="22"/>
          <w:u w:val="single"/>
        </w:rPr>
      </w:r>
      <w:r w:rsidR="00367811">
        <w:rPr>
          <w:rFonts w:ascii="Calibri" w:hAnsi="Calibri"/>
          <w:b/>
          <w:color w:val="auto"/>
          <w:sz w:val="22"/>
          <w:szCs w:val="22"/>
          <w:u w:val="single"/>
        </w:rPr>
        <w:fldChar w:fldCharType="separate"/>
      </w:r>
      <w:r w:rsidR="00367811">
        <w:rPr>
          <w:rFonts w:ascii="Calibri" w:hAnsi="Calibri"/>
          <w:b/>
          <w:noProof/>
          <w:color w:val="auto"/>
          <w:sz w:val="22"/>
          <w:szCs w:val="22"/>
          <w:u w:val="single"/>
        </w:rPr>
        <w:t>Insert Name</w:t>
      </w:r>
      <w:r w:rsidR="00367811">
        <w:rPr>
          <w:rFonts w:ascii="Calibri" w:hAnsi="Calibri"/>
          <w:b/>
          <w:color w:val="auto"/>
          <w:sz w:val="22"/>
          <w:szCs w:val="22"/>
          <w:u w:val="single"/>
        </w:rPr>
        <w:fldChar w:fldCharType="end"/>
      </w:r>
      <w:bookmarkEnd w:id="32"/>
      <w:r w:rsidR="00B76498" w:rsidRPr="00B96D07">
        <w:rPr>
          <w:rFonts w:ascii="Calibri" w:hAnsi="Calibri"/>
          <w:b/>
          <w:color w:val="auto"/>
          <w:sz w:val="22"/>
          <w:szCs w:val="22"/>
          <w:u w:val="single"/>
        </w:rPr>
        <w:t xml:space="preserve"> </w:t>
      </w:r>
      <w:r w:rsidRPr="00B96D07">
        <w:rPr>
          <w:rFonts w:ascii="Calibri" w:hAnsi="Calibri"/>
          <w:b/>
          <w:color w:val="auto"/>
          <w:sz w:val="22"/>
          <w:szCs w:val="22"/>
          <w:u w:val="single"/>
        </w:rPr>
        <w:t>will:</w:t>
      </w:r>
    </w:p>
    <w:p w:rsidR="002F1067" w:rsidRPr="00B96D07" w:rsidRDefault="002F1067" w:rsidP="00067C8A">
      <w:pPr>
        <w:rPr>
          <w:rFonts w:ascii="Calibri" w:hAnsi="Calibri"/>
          <w:color w:val="auto"/>
          <w:sz w:val="16"/>
          <w:szCs w:val="16"/>
        </w:rPr>
      </w:pPr>
    </w:p>
    <w:p w:rsidR="00F34724" w:rsidRPr="00B96D07" w:rsidRDefault="00F34724" w:rsidP="00F34724">
      <w:pPr>
        <w:pStyle w:val="ListParagraph"/>
        <w:numPr>
          <w:ilvl w:val="0"/>
          <w:numId w:val="7"/>
        </w:numPr>
        <w:rPr>
          <w:rFonts w:asciiTheme="minorHAnsi" w:hAnsiTheme="minorHAnsi"/>
          <w:sz w:val="22"/>
          <w:szCs w:val="22"/>
        </w:rPr>
      </w:pPr>
      <w:r w:rsidRPr="00B96D07">
        <w:rPr>
          <w:rFonts w:asciiTheme="minorHAnsi" w:hAnsiTheme="minorHAnsi"/>
          <w:sz w:val="22"/>
          <w:szCs w:val="22"/>
        </w:rPr>
        <w:t>The Other Funding Partner monitors the success of the program as it relates to the annual Funding Agreement between the Other Funding Partner and the CRP, which may include periodic on-site observations.</w:t>
      </w:r>
    </w:p>
    <w:p w:rsidR="00D50093" w:rsidRPr="00B96D07" w:rsidRDefault="00D50093" w:rsidP="00D50093">
      <w:pPr>
        <w:pStyle w:val="ListParagraph"/>
        <w:rPr>
          <w:rFonts w:asciiTheme="minorHAnsi" w:hAnsiTheme="minorHAnsi"/>
          <w:sz w:val="16"/>
          <w:szCs w:val="16"/>
        </w:rPr>
      </w:pPr>
    </w:p>
    <w:p w:rsidR="00766BBA" w:rsidRPr="00B96D07" w:rsidRDefault="00B76498" w:rsidP="00B76498">
      <w:pPr>
        <w:numPr>
          <w:ilvl w:val="0"/>
          <w:numId w:val="7"/>
        </w:numPr>
        <w:rPr>
          <w:rFonts w:ascii="Calibri" w:eastAsia="Arial" w:hAnsi="Calibri" w:cs="Calibri"/>
          <w:sz w:val="22"/>
          <w:szCs w:val="22"/>
        </w:rPr>
      </w:pPr>
      <w:r w:rsidRPr="00B96D07">
        <w:rPr>
          <w:rFonts w:ascii="Calibri" w:eastAsia="Arial" w:hAnsi="Calibri" w:cs="Calibri"/>
          <w:sz w:val="22"/>
          <w:szCs w:val="22"/>
        </w:rPr>
        <w:t xml:space="preserve">Provide representative (and a back-up representative) to attend </w:t>
      </w:r>
      <w:r w:rsidR="00361D53" w:rsidRPr="00337122">
        <w:rPr>
          <w:rFonts w:ascii="Calibri" w:eastAsia="Arial" w:hAnsi="Calibri" w:cs="Calibri"/>
          <w:b/>
          <w:sz w:val="22"/>
          <w:szCs w:val="22"/>
        </w:rPr>
        <w:t>Project SEARCH Steering Committee</w:t>
      </w:r>
      <w:r w:rsidR="00361D53" w:rsidRPr="00B96D07">
        <w:rPr>
          <w:rFonts w:ascii="Calibri" w:eastAsia="Arial" w:hAnsi="Calibri" w:cs="Calibri"/>
          <w:sz w:val="22"/>
          <w:szCs w:val="22"/>
        </w:rPr>
        <w:t xml:space="preserve"> </w:t>
      </w:r>
      <w:r w:rsidRPr="00B96D07">
        <w:rPr>
          <w:rFonts w:ascii="Calibri" w:eastAsia="Arial" w:hAnsi="Calibri" w:cs="Calibri"/>
          <w:sz w:val="22"/>
          <w:szCs w:val="22"/>
        </w:rPr>
        <w:t>meetings as necessary to meet the needs of the program.</w:t>
      </w:r>
    </w:p>
    <w:p w:rsidR="0096248A" w:rsidRPr="00B96D07" w:rsidRDefault="0096248A" w:rsidP="0096248A">
      <w:pPr>
        <w:rPr>
          <w:rFonts w:ascii="Calibri" w:eastAsia="Arial" w:hAnsi="Calibri" w:cs="Calibri"/>
          <w:sz w:val="16"/>
          <w:szCs w:val="16"/>
        </w:rPr>
      </w:pPr>
    </w:p>
    <w:p w:rsidR="0096248A" w:rsidRPr="00B96D07" w:rsidRDefault="0096248A" w:rsidP="0096248A">
      <w:pPr>
        <w:rPr>
          <w:rFonts w:ascii="Calibri" w:eastAsia="Arial" w:hAnsi="Calibri" w:cs="Calibri"/>
          <w:b/>
          <w:bCs/>
          <w:sz w:val="22"/>
          <w:szCs w:val="22"/>
        </w:rPr>
      </w:pPr>
      <w:r w:rsidRPr="00B96D07">
        <w:rPr>
          <w:rFonts w:ascii="Calibri" w:eastAsia="Arial" w:hAnsi="Calibri" w:cs="Calibri"/>
          <w:b/>
          <w:bCs/>
          <w:sz w:val="22"/>
          <w:szCs w:val="22"/>
        </w:rPr>
        <w:t xml:space="preserve">IV. </w:t>
      </w:r>
      <w:r w:rsidRPr="00B96D07">
        <w:rPr>
          <w:rFonts w:ascii="Calibri" w:eastAsia="Arial" w:hAnsi="Calibri" w:cs="Calibri"/>
          <w:b/>
          <w:bCs/>
          <w:sz w:val="22"/>
          <w:szCs w:val="22"/>
          <w:u w:val="single"/>
        </w:rPr>
        <w:t>Measurable Objectives</w:t>
      </w:r>
      <w:r w:rsidRPr="00B96D07">
        <w:rPr>
          <w:rFonts w:ascii="Calibri" w:eastAsia="Arial" w:hAnsi="Calibri" w:cs="Calibri"/>
          <w:sz w:val="22"/>
          <w:szCs w:val="22"/>
        </w:rPr>
        <w:t>:</w:t>
      </w:r>
    </w:p>
    <w:p w:rsidR="0096248A" w:rsidRPr="00B96D07" w:rsidRDefault="0096248A" w:rsidP="0096248A">
      <w:pPr>
        <w:rPr>
          <w:rFonts w:ascii="Calibri" w:eastAsia="Arial" w:hAnsi="Calibri" w:cs="Calibri"/>
          <w:sz w:val="22"/>
          <w:szCs w:val="22"/>
        </w:rPr>
      </w:pPr>
      <w:r w:rsidRPr="00B96D07">
        <w:rPr>
          <w:rFonts w:ascii="Calibri" w:eastAsia="Arial" w:hAnsi="Calibri" w:cs="Calibri"/>
          <w:sz w:val="22"/>
          <w:szCs w:val="22"/>
        </w:rPr>
        <w:t>All Parties will work collaboratively to:</w:t>
      </w:r>
    </w:p>
    <w:p w:rsidR="0096248A" w:rsidRPr="00B96D07" w:rsidRDefault="0096248A" w:rsidP="0096248A">
      <w:pPr>
        <w:ind w:left="360"/>
        <w:rPr>
          <w:rFonts w:ascii="Calibri" w:eastAsia="Arial" w:hAnsi="Calibri" w:cs="Calibri"/>
          <w:sz w:val="16"/>
          <w:szCs w:val="16"/>
        </w:rPr>
      </w:pPr>
      <w:r w:rsidRPr="00B96D07">
        <w:rPr>
          <w:rFonts w:ascii="Calibri" w:eastAsia="Arial" w:hAnsi="Calibri" w:cs="Calibri"/>
          <w:sz w:val="22"/>
          <w:szCs w:val="22"/>
        </w:rPr>
        <w:t xml:space="preserve">     </w:t>
      </w:r>
    </w:p>
    <w:p w:rsidR="0096248A" w:rsidRPr="00B96D07" w:rsidRDefault="0096248A" w:rsidP="0096248A">
      <w:pPr>
        <w:numPr>
          <w:ilvl w:val="0"/>
          <w:numId w:val="8"/>
        </w:numPr>
        <w:rPr>
          <w:rFonts w:ascii="Calibri" w:eastAsia="Arial" w:hAnsi="Calibri" w:cs="Calibri"/>
          <w:sz w:val="22"/>
          <w:szCs w:val="22"/>
        </w:rPr>
      </w:pPr>
      <w:r w:rsidRPr="00B96D07">
        <w:rPr>
          <w:rFonts w:ascii="Calibri" w:eastAsia="Arial" w:hAnsi="Calibri" w:cs="Calibri"/>
          <w:sz w:val="22"/>
          <w:szCs w:val="22"/>
        </w:rPr>
        <w:t>Ensure the Project SEARCH Steering Committee meets a minimum of three (3) times per year to evaluate Project SEARCH Program status, address issues, and work toward continuous improvement.</w:t>
      </w:r>
    </w:p>
    <w:p w:rsidR="0096248A" w:rsidRPr="00B96D07" w:rsidRDefault="0096248A" w:rsidP="0096248A">
      <w:pPr>
        <w:ind w:left="360"/>
        <w:rPr>
          <w:rFonts w:ascii="Calibri" w:eastAsia="Arial" w:hAnsi="Calibri" w:cs="Calibri"/>
          <w:sz w:val="16"/>
          <w:szCs w:val="16"/>
        </w:rPr>
      </w:pPr>
    </w:p>
    <w:p w:rsidR="0096248A" w:rsidRPr="00B96D07" w:rsidRDefault="0096248A" w:rsidP="0096248A">
      <w:pPr>
        <w:numPr>
          <w:ilvl w:val="0"/>
          <w:numId w:val="8"/>
        </w:numPr>
        <w:rPr>
          <w:rFonts w:ascii="Calibri" w:eastAsia="Arial" w:hAnsi="Calibri" w:cs="Calibri"/>
          <w:color w:val="000000" w:themeColor="text1"/>
          <w:sz w:val="22"/>
          <w:szCs w:val="22"/>
        </w:rPr>
      </w:pPr>
      <w:r w:rsidRPr="00B96D07">
        <w:rPr>
          <w:rFonts w:ascii="Calibri" w:eastAsia="Arial" w:hAnsi="Calibri" w:cs="Calibri"/>
          <w:sz w:val="22"/>
          <w:szCs w:val="22"/>
        </w:rPr>
        <w:t>Develop Project SEARCH Participant/Intern training sites that teach marketable, competitive skills that transfer to available jobs in the community</w:t>
      </w:r>
      <w:r w:rsidRPr="00B96D07">
        <w:rPr>
          <w:rFonts w:ascii="Calibri" w:hAnsi="Calibri"/>
          <w:color w:val="auto"/>
          <w:sz w:val="22"/>
          <w:szCs w:val="22"/>
        </w:rPr>
        <w:t xml:space="preserve"> </w:t>
      </w:r>
      <w:r w:rsidRPr="00B96D07">
        <w:rPr>
          <w:rFonts w:ascii="Calibri" w:eastAsia="Arial" w:hAnsi="Calibri" w:cs="Calibri"/>
          <w:sz w:val="22"/>
          <w:szCs w:val="22"/>
        </w:rPr>
        <w:t xml:space="preserve">as evidenced by 85% or greater integrated, competitive employment outcomes of </w:t>
      </w:r>
      <w:r w:rsidRPr="00B96D07">
        <w:rPr>
          <w:rFonts w:ascii="Calibri" w:eastAsia="Arial" w:hAnsi="Calibri" w:cs="Calibri"/>
          <w:color w:val="000000" w:themeColor="text1"/>
          <w:sz w:val="22"/>
          <w:szCs w:val="22"/>
        </w:rPr>
        <w:t>the Participants/Interns completing the program.</w:t>
      </w:r>
    </w:p>
    <w:p w:rsidR="0096248A" w:rsidRPr="00B96D07" w:rsidRDefault="0096248A" w:rsidP="0096248A">
      <w:pPr>
        <w:rPr>
          <w:rFonts w:ascii="Calibri" w:eastAsia="Arial" w:hAnsi="Calibri" w:cs="Calibri"/>
          <w:sz w:val="16"/>
          <w:szCs w:val="16"/>
        </w:rPr>
      </w:pPr>
    </w:p>
    <w:p w:rsidR="0096248A" w:rsidRPr="00B96D07" w:rsidRDefault="0096248A" w:rsidP="0096248A">
      <w:pPr>
        <w:numPr>
          <w:ilvl w:val="0"/>
          <w:numId w:val="8"/>
        </w:numPr>
        <w:rPr>
          <w:rFonts w:ascii="Calibri" w:eastAsia="Arial" w:hAnsi="Calibri" w:cs="Calibri"/>
          <w:sz w:val="22"/>
          <w:szCs w:val="22"/>
        </w:rPr>
      </w:pPr>
      <w:r w:rsidRPr="00B96D07">
        <w:rPr>
          <w:rFonts w:ascii="Calibri" w:eastAsia="Arial" w:hAnsi="Calibri" w:cs="Calibri"/>
          <w:sz w:val="22"/>
          <w:szCs w:val="22"/>
        </w:rPr>
        <w:t xml:space="preserve">Collect data on Project SEARCH Participant/Intern outcomes including jobs, wages, </w:t>
      </w:r>
      <w:proofErr w:type="gramStart"/>
      <w:r w:rsidRPr="00B96D07">
        <w:rPr>
          <w:rFonts w:ascii="Calibri" w:eastAsia="Arial" w:hAnsi="Calibri" w:cs="Calibri"/>
          <w:sz w:val="22"/>
          <w:szCs w:val="22"/>
        </w:rPr>
        <w:t>hours</w:t>
      </w:r>
      <w:proofErr w:type="gramEnd"/>
      <w:r w:rsidRPr="00B96D07">
        <w:rPr>
          <w:rFonts w:ascii="Calibri" w:eastAsia="Arial" w:hAnsi="Calibri" w:cs="Calibri"/>
          <w:sz w:val="22"/>
          <w:szCs w:val="22"/>
        </w:rPr>
        <w:t xml:space="preserve"> worked per week, and benefits received, and report data to the Office of Special Education on a quarterly basis.</w:t>
      </w:r>
    </w:p>
    <w:p w:rsidR="00DF34B6" w:rsidRPr="00B96D07" w:rsidRDefault="00DF34B6" w:rsidP="00DF34B6">
      <w:pPr>
        <w:pStyle w:val="ListParagraph"/>
        <w:rPr>
          <w:rFonts w:ascii="Calibri" w:eastAsia="Arial" w:hAnsi="Calibri" w:cs="Calibri"/>
          <w:sz w:val="16"/>
          <w:szCs w:val="16"/>
        </w:rPr>
      </w:pPr>
    </w:p>
    <w:p w:rsidR="00DF34B6" w:rsidRPr="00B96D07" w:rsidRDefault="00DF34B6" w:rsidP="0096248A">
      <w:pPr>
        <w:numPr>
          <w:ilvl w:val="0"/>
          <w:numId w:val="8"/>
        </w:numPr>
        <w:rPr>
          <w:rFonts w:ascii="Calibri" w:eastAsia="Arial" w:hAnsi="Calibri" w:cs="Calibri"/>
          <w:sz w:val="22"/>
          <w:szCs w:val="22"/>
        </w:rPr>
      </w:pPr>
      <w:r w:rsidRPr="00B96D07">
        <w:rPr>
          <w:rFonts w:ascii="Calibri" w:eastAsia="Arial" w:hAnsi="Calibri" w:cs="Calibri"/>
          <w:sz w:val="22"/>
          <w:szCs w:val="22"/>
        </w:rPr>
        <w:t>Collect data and submit required reports to National Project SEARCH in Cincinnati, Ohio.</w:t>
      </w:r>
    </w:p>
    <w:p w:rsidR="0096248A" w:rsidRPr="00B96D07" w:rsidRDefault="0096248A" w:rsidP="0096248A">
      <w:pPr>
        <w:rPr>
          <w:rFonts w:ascii="Calibri" w:eastAsia="Arial" w:hAnsi="Calibri" w:cs="Calibri"/>
          <w:sz w:val="16"/>
          <w:szCs w:val="16"/>
        </w:rPr>
      </w:pPr>
    </w:p>
    <w:p w:rsidR="0096248A" w:rsidRPr="00B96D07" w:rsidRDefault="0096248A" w:rsidP="0096248A">
      <w:pPr>
        <w:numPr>
          <w:ilvl w:val="0"/>
          <w:numId w:val="8"/>
        </w:numPr>
        <w:rPr>
          <w:rFonts w:ascii="Calibri" w:eastAsia="Arial" w:hAnsi="Calibri" w:cs="Calibri"/>
          <w:sz w:val="22"/>
          <w:szCs w:val="22"/>
        </w:rPr>
      </w:pPr>
      <w:r w:rsidRPr="00B96D07">
        <w:rPr>
          <w:rFonts w:ascii="Calibri" w:eastAsia="Arial" w:hAnsi="Calibri" w:cs="Calibri"/>
          <w:sz w:val="22"/>
          <w:szCs w:val="22"/>
        </w:rPr>
        <w:t>Publicize the program collaboration and program activities through a minimum of two (2) written documents and two (2) public presentations.</w:t>
      </w:r>
    </w:p>
    <w:p w:rsidR="000E5589" w:rsidRPr="00B96D07" w:rsidRDefault="000E5589" w:rsidP="0096248A">
      <w:pPr>
        <w:rPr>
          <w:rFonts w:ascii="Calibri" w:eastAsia="Arial" w:hAnsi="Calibri" w:cs="Calibri"/>
          <w:sz w:val="16"/>
          <w:szCs w:val="16"/>
        </w:rPr>
      </w:pPr>
    </w:p>
    <w:p w:rsidR="0096248A" w:rsidRPr="00B96D07" w:rsidRDefault="0096248A" w:rsidP="0096248A">
      <w:pPr>
        <w:rPr>
          <w:rFonts w:ascii="Calibri" w:eastAsia="Arial" w:hAnsi="Calibri" w:cs="Calibri"/>
          <w:b/>
          <w:bCs/>
          <w:sz w:val="22"/>
          <w:szCs w:val="22"/>
        </w:rPr>
      </w:pPr>
      <w:r w:rsidRPr="00B96D07">
        <w:rPr>
          <w:rFonts w:ascii="Calibri" w:eastAsia="Arial" w:hAnsi="Calibri" w:cs="Calibri"/>
          <w:b/>
          <w:bCs/>
          <w:sz w:val="22"/>
          <w:szCs w:val="22"/>
        </w:rPr>
        <w:t xml:space="preserve">V. </w:t>
      </w:r>
      <w:r w:rsidRPr="00B96D07">
        <w:rPr>
          <w:rFonts w:ascii="Calibri" w:eastAsia="Arial" w:hAnsi="Calibri" w:cs="Calibri"/>
          <w:b/>
          <w:bCs/>
          <w:sz w:val="22"/>
          <w:szCs w:val="22"/>
          <w:u w:val="single"/>
        </w:rPr>
        <w:t>Period of Agreement/Termination</w:t>
      </w:r>
      <w:r w:rsidRPr="00B96D07">
        <w:rPr>
          <w:rFonts w:ascii="Calibri" w:eastAsia="Arial" w:hAnsi="Calibri" w:cs="Calibri"/>
          <w:sz w:val="22"/>
          <w:szCs w:val="22"/>
        </w:rPr>
        <w:t xml:space="preserve">: </w:t>
      </w:r>
    </w:p>
    <w:p w:rsidR="0096248A" w:rsidRPr="00B96D07" w:rsidRDefault="0096248A" w:rsidP="0096248A">
      <w:pPr>
        <w:rPr>
          <w:rFonts w:ascii="Calibri" w:eastAsia="Arial" w:hAnsi="Calibri" w:cs="Calibri"/>
          <w:sz w:val="16"/>
          <w:szCs w:val="16"/>
        </w:rPr>
      </w:pPr>
    </w:p>
    <w:p w:rsidR="0096248A" w:rsidRPr="00B96D07" w:rsidRDefault="0096248A" w:rsidP="0096248A">
      <w:pPr>
        <w:rPr>
          <w:rFonts w:ascii="Calibri" w:eastAsia="Arial" w:hAnsi="Calibri" w:cs="Calibri"/>
          <w:sz w:val="22"/>
          <w:szCs w:val="22"/>
        </w:rPr>
      </w:pPr>
      <w:r w:rsidRPr="00B96D07">
        <w:rPr>
          <w:rFonts w:ascii="Calibri" w:eastAsia="Arial" w:hAnsi="Calibri" w:cs="Calibri"/>
          <w:sz w:val="22"/>
          <w:szCs w:val="22"/>
        </w:rPr>
        <w:t>The effective date of this Agreement will be</w:t>
      </w:r>
      <w:r w:rsidR="00630316">
        <w:rPr>
          <w:rFonts w:ascii="Calibri" w:eastAsia="Arial" w:hAnsi="Calibri" w:cs="Calibri"/>
          <w:sz w:val="22"/>
          <w:szCs w:val="22"/>
        </w:rPr>
        <w:t xml:space="preserve"> </w:t>
      </w:r>
      <w:r w:rsidR="00367811">
        <w:rPr>
          <w:rFonts w:ascii="Calibri" w:eastAsia="Arial" w:hAnsi="Calibri" w:cs="Calibri"/>
          <w:sz w:val="22"/>
          <w:szCs w:val="22"/>
        </w:rPr>
        <w:fldChar w:fldCharType="begin">
          <w:ffData>
            <w:name w:val="Text33"/>
            <w:enabled/>
            <w:calcOnExit w:val="0"/>
            <w:textInput>
              <w:default w:val="year to year"/>
            </w:textInput>
          </w:ffData>
        </w:fldChar>
      </w:r>
      <w:bookmarkStart w:id="33" w:name="Text33"/>
      <w:r w:rsidR="00367811">
        <w:rPr>
          <w:rFonts w:ascii="Calibri" w:eastAsia="Arial" w:hAnsi="Calibri" w:cs="Calibri"/>
          <w:sz w:val="22"/>
          <w:szCs w:val="22"/>
        </w:rPr>
        <w:instrText xml:space="preserve"> FORMTEXT </w:instrText>
      </w:r>
      <w:r w:rsidR="00367811">
        <w:rPr>
          <w:rFonts w:ascii="Calibri" w:eastAsia="Arial" w:hAnsi="Calibri" w:cs="Calibri"/>
          <w:sz w:val="22"/>
          <w:szCs w:val="22"/>
        </w:rPr>
      </w:r>
      <w:r w:rsidR="00367811">
        <w:rPr>
          <w:rFonts w:ascii="Calibri" w:eastAsia="Arial" w:hAnsi="Calibri" w:cs="Calibri"/>
          <w:sz w:val="22"/>
          <w:szCs w:val="22"/>
        </w:rPr>
        <w:fldChar w:fldCharType="separate"/>
      </w:r>
      <w:r w:rsidR="00367811">
        <w:rPr>
          <w:rFonts w:ascii="Calibri" w:eastAsia="Arial" w:hAnsi="Calibri" w:cs="Calibri"/>
          <w:noProof/>
          <w:sz w:val="22"/>
          <w:szCs w:val="22"/>
        </w:rPr>
        <w:t>year to year</w:t>
      </w:r>
      <w:r w:rsidR="00367811">
        <w:rPr>
          <w:rFonts w:ascii="Calibri" w:eastAsia="Arial" w:hAnsi="Calibri" w:cs="Calibri"/>
          <w:sz w:val="22"/>
          <w:szCs w:val="22"/>
        </w:rPr>
        <w:fldChar w:fldCharType="end"/>
      </w:r>
      <w:bookmarkEnd w:id="33"/>
      <w:r w:rsidRPr="00B96D07">
        <w:rPr>
          <w:rFonts w:ascii="Calibri" w:eastAsia="Arial" w:hAnsi="Calibri" w:cs="Calibri"/>
          <w:sz w:val="22"/>
          <w:szCs w:val="22"/>
        </w:rPr>
        <w:t xml:space="preserve">, and shall be automatically renewed for one (1) year periods unless canceled by thirty (30) days written notice by any party in advance of the annual termination date. </w:t>
      </w:r>
    </w:p>
    <w:p w:rsidR="0096248A" w:rsidRPr="00B96D07" w:rsidRDefault="0096248A" w:rsidP="0096248A">
      <w:pPr>
        <w:rPr>
          <w:rFonts w:ascii="Calibri" w:eastAsia="Arial" w:hAnsi="Calibri" w:cs="Calibri"/>
          <w:b/>
          <w:bCs/>
          <w:sz w:val="16"/>
          <w:szCs w:val="16"/>
        </w:rPr>
      </w:pPr>
    </w:p>
    <w:p w:rsidR="0096248A" w:rsidRPr="00B96D07" w:rsidRDefault="0096248A" w:rsidP="0096248A">
      <w:pPr>
        <w:rPr>
          <w:rFonts w:ascii="Calibri" w:eastAsia="Arial" w:hAnsi="Calibri" w:cs="Calibri"/>
          <w:b/>
          <w:bCs/>
          <w:sz w:val="22"/>
          <w:szCs w:val="22"/>
        </w:rPr>
      </w:pPr>
      <w:r w:rsidRPr="00B96D07">
        <w:rPr>
          <w:rFonts w:ascii="Calibri" w:eastAsia="Arial" w:hAnsi="Calibri" w:cs="Calibri"/>
          <w:b/>
          <w:bCs/>
          <w:sz w:val="22"/>
          <w:szCs w:val="22"/>
        </w:rPr>
        <w:t xml:space="preserve">VI. </w:t>
      </w:r>
      <w:r w:rsidRPr="00B96D07">
        <w:rPr>
          <w:rFonts w:ascii="Calibri" w:eastAsia="Arial" w:hAnsi="Calibri" w:cs="Calibri"/>
          <w:b/>
          <w:bCs/>
          <w:sz w:val="22"/>
          <w:szCs w:val="22"/>
          <w:u w:val="single"/>
        </w:rPr>
        <w:t>Relationship of Parties</w:t>
      </w:r>
      <w:r w:rsidRPr="00B96D07">
        <w:rPr>
          <w:rFonts w:ascii="Calibri" w:eastAsia="Arial" w:hAnsi="Calibri" w:cs="Calibri"/>
          <w:sz w:val="22"/>
          <w:szCs w:val="22"/>
        </w:rPr>
        <w:t>:</w:t>
      </w:r>
    </w:p>
    <w:p w:rsidR="0096248A" w:rsidRPr="002E0BC3" w:rsidRDefault="0096248A" w:rsidP="0096248A">
      <w:pPr>
        <w:rPr>
          <w:rFonts w:ascii="Calibri" w:eastAsia="Arial" w:hAnsi="Calibri" w:cs="Calibri"/>
          <w:sz w:val="16"/>
          <w:szCs w:val="16"/>
        </w:rPr>
      </w:pPr>
    </w:p>
    <w:p w:rsidR="0096248A" w:rsidRPr="00B96D07" w:rsidRDefault="0096248A" w:rsidP="0096248A">
      <w:pPr>
        <w:numPr>
          <w:ilvl w:val="0"/>
          <w:numId w:val="9"/>
        </w:numPr>
        <w:rPr>
          <w:rFonts w:ascii="Calibri" w:eastAsia="Arial" w:hAnsi="Calibri" w:cs="Calibri"/>
          <w:sz w:val="22"/>
          <w:szCs w:val="22"/>
        </w:rPr>
      </w:pPr>
      <w:r w:rsidRPr="00B96D07">
        <w:rPr>
          <w:rFonts w:ascii="Calibri" w:eastAsia="Arial" w:hAnsi="Calibri" w:cs="Calibri"/>
          <w:sz w:val="22"/>
          <w:szCs w:val="22"/>
        </w:rPr>
        <w:t>No agent or employee of either party shall be deemed an agent or employee of the other party.  Each party will be solely and entirely responsible for the acts of its agents, subcontractors, or employees.</w:t>
      </w:r>
    </w:p>
    <w:p w:rsidR="0096248A" w:rsidRPr="002E0BC3" w:rsidRDefault="0096248A" w:rsidP="0096248A">
      <w:pPr>
        <w:rPr>
          <w:rFonts w:ascii="Calibri" w:eastAsia="Arial" w:hAnsi="Calibri" w:cs="Calibri"/>
          <w:sz w:val="16"/>
          <w:szCs w:val="16"/>
        </w:rPr>
      </w:pPr>
    </w:p>
    <w:p w:rsidR="0096248A" w:rsidRPr="00B96D07" w:rsidRDefault="0096248A" w:rsidP="0096248A">
      <w:pPr>
        <w:numPr>
          <w:ilvl w:val="0"/>
          <w:numId w:val="9"/>
        </w:numPr>
        <w:rPr>
          <w:rFonts w:ascii="Calibri" w:eastAsia="Arial" w:hAnsi="Calibri" w:cs="Calibri"/>
          <w:sz w:val="22"/>
          <w:szCs w:val="22"/>
        </w:rPr>
      </w:pPr>
      <w:r w:rsidRPr="00B96D07">
        <w:rPr>
          <w:rFonts w:ascii="Calibri" w:eastAsia="Arial" w:hAnsi="Calibri" w:cs="Calibri"/>
          <w:sz w:val="22"/>
          <w:szCs w:val="22"/>
        </w:rPr>
        <w:t>This Agreement is executed for the benefit of the Parties and the public generally.  It is not intended nor may it be construed to create any third party beneficiaries</w:t>
      </w:r>
      <w:r w:rsidRPr="00B96D07">
        <w:rPr>
          <w:rFonts w:ascii="Calibri" w:hAnsi="Calibri" w:cs="Calibri"/>
          <w:sz w:val="22"/>
          <w:szCs w:val="22"/>
        </w:rPr>
        <w:t xml:space="preserve">.  </w:t>
      </w:r>
    </w:p>
    <w:p w:rsidR="0096248A" w:rsidRPr="002E0BC3" w:rsidRDefault="0096248A" w:rsidP="0096248A">
      <w:pPr>
        <w:tabs>
          <w:tab w:val="left" w:pos="540"/>
        </w:tabs>
        <w:rPr>
          <w:rFonts w:ascii="Calibri" w:hAnsi="Calibri" w:cs="Calibri"/>
          <w:b/>
          <w:sz w:val="16"/>
          <w:szCs w:val="16"/>
          <w:u w:val="single"/>
        </w:rPr>
      </w:pPr>
    </w:p>
    <w:p w:rsidR="0096248A" w:rsidRPr="00B96D07" w:rsidRDefault="0096248A" w:rsidP="0096248A">
      <w:pPr>
        <w:numPr>
          <w:ilvl w:val="0"/>
          <w:numId w:val="10"/>
        </w:numPr>
        <w:tabs>
          <w:tab w:val="left" w:pos="540"/>
        </w:tabs>
        <w:ind w:hanging="1080"/>
        <w:rPr>
          <w:rFonts w:ascii="Calibri" w:hAnsi="Calibri" w:cs="Calibri"/>
          <w:b/>
          <w:sz w:val="22"/>
          <w:szCs w:val="22"/>
          <w:u w:val="single"/>
        </w:rPr>
      </w:pPr>
      <w:r w:rsidRPr="00B96D07">
        <w:rPr>
          <w:rFonts w:ascii="Calibri" w:hAnsi="Calibri" w:cs="Calibri"/>
          <w:b/>
          <w:sz w:val="22"/>
          <w:szCs w:val="22"/>
          <w:u w:val="single"/>
        </w:rPr>
        <w:t>Amendment:</w:t>
      </w:r>
    </w:p>
    <w:p w:rsidR="00CB1E91" w:rsidRPr="002E0BC3" w:rsidRDefault="00CB1E91" w:rsidP="0096248A">
      <w:pPr>
        <w:rPr>
          <w:rFonts w:ascii="Calibri" w:hAnsi="Calibri" w:cs="Calibri"/>
          <w:sz w:val="16"/>
          <w:szCs w:val="16"/>
        </w:rPr>
      </w:pPr>
    </w:p>
    <w:p w:rsidR="0096248A" w:rsidRPr="00B96D07" w:rsidRDefault="0096248A" w:rsidP="0096248A">
      <w:pPr>
        <w:rPr>
          <w:rFonts w:ascii="Calibri" w:hAnsi="Calibri" w:cs="Calibri"/>
          <w:b/>
          <w:sz w:val="22"/>
          <w:szCs w:val="22"/>
        </w:rPr>
      </w:pPr>
      <w:r w:rsidRPr="00B96D07">
        <w:rPr>
          <w:rFonts w:ascii="Calibri" w:hAnsi="Calibri" w:cs="Calibri"/>
          <w:sz w:val="22"/>
          <w:szCs w:val="22"/>
        </w:rPr>
        <w:t>This Memorandum of Agreement may be amended or modified by a writing setting forth the proposed revisions and signed by each of the parties to this Memorandum of Agreement.</w:t>
      </w:r>
    </w:p>
    <w:p w:rsidR="0096248A" w:rsidRPr="002E0BC3" w:rsidRDefault="0096248A" w:rsidP="0096248A">
      <w:pPr>
        <w:rPr>
          <w:rFonts w:ascii="Calibri" w:hAnsi="Calibri" w:cs="Calibri"/>
          <w:b/>
          <w:sz w:val="16"/>
          <w:szCs w:val="16"/>
        </w:rPr>
      </w:pPr>
    </w:p>
    <w:p w:rsidR="0096248A" w:rsidRPr="00B96D07" w:rsidRDefault="0096248A" w:rsidP="0096248A">
      <w:pPr>
        <w:numPr>
          <w:ilvl w:val="0"/>
          <w:numId w:val="10"/>
        </w:numPr>
        <w:tabs>
          <w:tab w:val="left" w:pos="540"/>
        </w:tabs>
        <w:ind w:hanging="1080"/>
        <w:rPr>
          <w:rFonts w:ascii="Calibri" w:hAnsi="Calibri" w:cs="Calibri"/>
          <w:b/>
          <w:sz w:val="22"/>
          <w:szCs w:val="22"/>
          <w:u w:val="single"/>
        </w:rPr>
      </w:pPr>
      <w:r w:rsidRPr="00B96D07">
        <w:rPr>
          <w:rFonts w:ascii="Calibri" w:hAnsi="Calibri" w:cs="Calibri"/>
          <w:b/>
          <w:sz w:val="22"/>
          <w:szCs w:val="22"/>
          <w:u w:val="single"/>
        </w:rPr>
        <w:t>Insurance:</w:t>
      </w:r>
    </w:p>
    <w:p w:rsidR="0096248A" w:rsidRPr="00B96D07" w:rsidRDefault="00630316" w:rsidP="0096248A">
      <w:pPr>
        <w:rPr>
          <w:rFonts w:ascii="Calibri" w:hAnsi="Calibri" w:cs="Calibri"/>
          <w:color w:val="FF0000"/>
          <w:sz w:val="22"/>
          <w:szCs w:val="22"/>
        </w:rPr>
      </w:pPr>
      <w:r w:rsidRPr="00630316">
        <w:rPr>
          <w:rFonts w:ascii="Calibri" w:eastAsia="Arial" w:hAnsi="Calibri" w:cs="Calibri"/>
          <w:color w:val="auto"/>
          <w:sz w:val="22"/>
          <w:szCs w:val="22"/>
        </w:rPr>
        <w:lastRenderedPageBreak/>
        <w:fldChar w:fldCharType="begin">
          <w:ffData>
            <w:name w:val="Text34"/>
            <w:enabled/>
            <w:calcOnExit w:val="0"/>
            <w:textInput>
              <w:default w:val="Insert here-Each party will need to include their own insurance/liability information here, as appropriate"/>
            </w:textInput>
          </w:ffData>
        </w:fldChar>
      </w:r>
      <w:bookmarkStart w:id="34" w:name="Text34"/>
      <w:r w:rsidRPr="00630316">
        <w:rPr>
          <w:rFonts w:ascii="Calibri" w:eastAsia="Arial" w:hAnsi="Calibri" w:cs="Calibri"/>
          <w:color w:val="auto"/>
          <w:sz w:val="22"/>
          <w:szCs w:val="22"/>
        </w:rPr>
        <w:instrText xml:space="preserve"> FORMTEXT </w:instrText>
      </w:r>
      <w:r w:rsidRPr="00630316">
        <w:rPr>
          <w:rFonts w:ascii="Calibri" w:eastAsia="Arial" w:hAnsi="Calibri" w:cs="Calibri"/>
          <w:color w:val="auto"/>
          <w:sz w:val="22"/>
          <w:szCs w:val="22"/>
        </w:rPr>
      </w:r>
      <w:r w:rsidRPr="00630316">
        <w:rPr>
          <w:rFonts w:ascii="Calibri" w:eastAsia="Arial" w:hAnsi="Calibri" w:cs="Calibri"/>
          <w:color w:val="auto"/>
          <w:sz w:val="22"/>
          <w:szCs w:val="22"/>
        </w:rPr>
        <w:fldChar w:fldCharType="separate"/>
      </w:r>
      <w:r w:rsidRPr="00630316">
        <w:rPr>
          <w:rFonts w:ascii="Calibri" w:eastAsia="Arial" w:hAnsi="Calibri" w:cs="Calibri"/>
          <w:noProof/>
          <w:color w:val="auto"/>
          <w:sz w:val="22"/>
          <w:szCs w:val="22"/>
        </w:rPr>
        <w:t>Insert here-Each party will need to include their own insurance/liability information here, as appropriate</w:t>
      </w:r>
      <w:r w:rsidRPr="00630316">
        <w:rPr>
          <w:rFonts w:ascii="Calibri" w:eastAsia="Arial" w:hAnsi="Calibri" w:cs="Calibri"/>
          <w:color w:val="auto"/>
          <w:sz w:val="22"/>
          <w:szCs w:val="22"/>
        </w:rPr>
        <w:fldChar w:fldCharType="end"/>
      </w:r>
      <w:bookmarkEnd w:id="34"/>
      <w:r w:rsidRPr="00630316">
        <w:rPr>
          <w:rFonts w:ascii="Calibri" w:hAnsi="Calibri" w:cs="Calibri"/>
          <w:color w:val="auto"/>
          <w:sz w:val="22"/>
          <w:szCs w:val="22"/>
        </w:rPr>
        <w:t>.</w:t>
      </w:r>
    </w:p>
    <w:p w:rsidR="0096248A" w:rsidRPr="002E0BC3" w:rsidRDefault="0096248A" w:rsidP="0096248A">
      <w:pPr>
        <w:rPr>
          <w:rFonts w:ascii="Calibri" w:hAnsi="Calibri" w:cs="Calibri"/>
          <w:sz w:val="16"/>
          <w:szCs w:val="16"/>
        </w:rPr>
      </w:pPr>
    </w:p>
    <w:p w:rsidR="00135329" w:rsidRPr="00B96D07" w:rsidRDefault="0096248A" w:rsidP="00B76498">
      <w:pPr>
        <w:rPr>
          <w:rFonts w:ascii="Calibri" w:hAnsi="Calibri" w:cs="Calibri"/>
          <w:sz w:val="22"/>
          <w:szCs w:val="22"/>
        </w:rPr>
      </w:pPr>
      <w:r w:rsidRPr="00B96D07">
        <w:rPr>
          <w:rFonts w:ascii="Calibri" w:hAnsi="Calibri" w:cs="Calibri"/>
          <w:sz w:val="22"/>
          <w:szCs w:val="22"/>
        </w:rPr>
        <w:t>As a state agency, the Department of Elementary and Secondary Education (the Department) is subject to the liability provisions set out in Chapter 537, Sections 537.600 – 537.615, RSMo, and is thereby self-insured.  Therefore, the Department is not authorized under statute to purchase liability insurance nor can it provide a certificate of insurance.</w:t>
      </w:r>
    </w:p>
    <w:p w:rsidR="00DC2514" w:rsidRPr="002E0BC3" w:rsidRDefault="00DC2514" w:rsidP="00B76498">
      <w:pPr>
        <w:rPr>
          <w:rFonts w:ascii="Calibri" w:hAnsi="Calibri" w:cs="Calibri"/>
          <w:sz w:val="16"/>
          <w:szCs w:val="16"/>
        </w:rPr>
      </w:pPr>
    </w:p>
    <w:p w:rsidR="00B76498" w:rsidRPr="00B96D07" w:rsidRDefault="00B76498" w:rsidP="002E0BC3">
      <w:pPr>
        <w:pStyle w:val="ListParagraph"/>
        <w:numPr>
          <w:ilvl w:val="0"/>
          <w:numId w:val="10"/>
        </w:numPr>
        <w:ind w:right="-144"/>
        <w:rPr>
          <w:rFonts w:ascii="Calibri" w:hAnsi="Calibri" w:cs="Calibri"/>
          <w:b/>
          <w:sz w:val="22"/>
          <w:szCs w:val="22"/>
        </w:rPr>
      </w:pPr>
      <w:r w:rsidRPr="00B96D07">
        <w:rPr>
          <w:rFonts w:ascii="Calibri" w:hAnsi="Calibri" w:cs="Calibri"/>
          <w:b/>
          <w:sz w:val="22"/>
          <w:szCs w:val="22"/>
          <w:u w:val="single"/>
        </w:rPr>
        <w:t>Student Information</w:t>
      </w:r>
      <w:r w:rsidRPr="00B96D07">
        <w:rPr>
          <w:rFonts w:ascii="Calibri" w:hAnsi="Calibri" w:cs="Calibri"/>
          <w:b/>
          <w:sz w:val="22"/>
          <w:szCs w:val="22"/>
        </w:rPr>
        <w:t>:</w:t>
      </w:r>
    </w:p>
    <w:p w:rsidR="0096248A" w:rsidRPr="00B96D07" w:rsidRDefault="0096248A" w:rsidP="0096248A">
      <w:pPr>
        <w:rPr>
          <w:rFonts w:ascii="Calibri" w:hAnsi="Calibri" w:cs="Calibri"/>
          <w:b/>
          <w:sz w:val="22"/>
          <w:szCs w:val="22"/>
        </w:rPr>
      </w:pPr>
    </w:p>
    <w:p w:rsidR="00B76498" w:rsidRDefault="00B76498" w:rsidP="0096248A">
      <w:pPr>
        <w:rPr>
          <w:rFonts w:ascii="Calibri" w:hAnsi="Calibri" w:cs="Calibri"/>
          <w:color w:val="000000" w:themeColor="text1"/>
          <w:sz w:val="22"/>
          <w:szCs w:val="22"/>
        </w:rPr>
      </w:pPr>
      <w:r w:rsidRPr="00B96D07">
        <w:rPr>
          <w:rFonts w:ascii="Calibri" w:hAnsi="Calibri" w:cs="Calibri"/>
          <w:sz w:val="22"/>
          <w:szCs w:val="22"/>
        </w:rPr>
        <w:t>Parties to this Agreement acknowledge that they shall now, and in the future may, have access to and contact with confidential information of students, including but not limited to the education and/or medical records of students. Both during the term of this MOU and thereafter, Parties to this Agreement</w:t>
      </w:r>
      <w:r w:rsidR="00DC2514" w:rsidRPr="00B96D07">
        <w:rPr>
          <w:rFonts w:ascii="Calibri" w:hAnsi="Calibri" w:cs="Calibri"/>
          <w:sz w:val="22"/>
          <w:szCs w:val="22"/>
        </w:rPr>
        <w:t xml:space="preserve"> covenants and agrees to hold such information in trust and confidence and to exercise diligence in protecting and safeguarding such information, as well as any other information protected from public disclosure by federal or state law or by the policies or procedures of the </w:t>
      </w:r>
      <w:r w:rsidR="00630316">
        <w:rPr>
          <w:rFonts w:ascii="Calibri" w:hAnsi="Calibri" w:cs="Calibri"/>
          <w:sz w:val="22"/>
          <w:szCs w:val="22"/>
        </w:rPr>
        <w:fldChar w:fldCharType="begin">
          <w:ffData>
            <w:name w:val="Text35"/>
            <w:enabled/>
            <w:calcOnExit w:val="0"/>
            <w:textInput>
              <w:default w:val="insert school district name"/>
            </w:textInput>
          </w:ffData>
        </w:fldChar>
      </w:r>
      <w:bookmarkStart w:id="35" w:name="Text35"/>
      <w:r w:rsidR="00630316">
        <w:rPr>
          <w:rFonts w:ascii="Calibri" w:hAnsi="Calibri" w:cs="Calibri"/>
          <w:sz w:val="22"/>
          <w:szCs w:val="22"/>
        </w:rPr>
        <w:instrText xml:space="preserve"> FORMTEXT </w:instrText>
      </w:r>
      <w:r w:rsidR="00630316">
        <w:rPr>
          <w:rFonts w:ascii="Calibri" w:hAnsi="Calibri" w:cs="Calibri"/>
          <w:sz w:val="22"/>
          <w:szCs w:val="22"/>
        </w:rPr>
      </w:r>
      <w:r w:rsidR="00630316">
        <w:rPr>
          <w:rFonts w:ascii="Calibri" w:hAnsi="Calibri" w:cs="Calibri"/>
          <w:sz w:val="22"/>
          <w:szCs w:val="22"/>
        </w:rPr>
        <w:fldChar w:fldCharType="separate"/>
      </w:r>
      <w:r w:rsidR="00630316">
        <w:rPr>
          <w:rFonts w:ascii="Calibri" w:hAnsi="Calibri" w:cs="Calibri"/>
          <w:noProof/>
          <w:sz w:val="22"/>
          <w:szCs w:val="22"/>
        </w:rPr>
        <w:t>insert school district name</w:t>
      </w:r>
      <w:r w:rsidR="00630316">
        <w:rPr>
          <w:rFonts w:ascii="Calibri" w:hAnsi="Calibri" w:cs="Calibri"/>
          <w:sz w:val="22"/>
          <w:szCs w:val="22"/>
        </w:rPr>
        <w:fldChar w:fldCharType="end"/>
      </w:r>
      <w:bookmarkEnd w:id="35"/>
      <w:r w:rsidR="00630316">
        <w:rPr>
          <w:rFonts w:ascii="Calibri" w:hAnsi="Calibri" w:cs="Calibri"/>
          <w:sz w:val="22"/>
          <w:szCs w:val="22"/>
        </w:rPr>
        <w:t xml:space="preserve">. </w:t>
      </w:r>
      <w:r w:rsidR="00DC2514" w:rsidRPr="00B96D07">
        <w:rPr>
          <w:rFonts w:ascii="Calibri" w:hAnsi="Calibri" w:cs="Calibri"/>
          <w:color w:val="000000" w:themeColor="text1"/>
          <w:sz w:val="22"/>
          <w:szCs w:val="22"/>
        </w:rPr>
        <w:t xml:space="preserve">Parties to this Agreement will not disclose any confidential information to any third party except as may be required in the course of performing services for the school district or agencies under the law, and any disclosure will be in compliance with the Family Education Rights and Privacy Act (FERPA) and the Health Insurance Portability and Accountability Act of 1996 (HIPAA). </w:t>
      </w:r>
    </w:p>
    <w:p w:rsidR="00D664FB" w:rsidRDefault="00D664FB" w:rsidP="0096248A">
      <w:pPr>
        <w:rPr>
          <w:rFonts w:ascii="Calibri" w:hAnsi="Calibri" w:cs="Calibri"/>
          <w:color w:val="000000" w:themeColor="text1"/>
          <w:sz w:val="22"/>
          <w:szCs w:val="22"/>
        </w:rPr>
      </w:pPr>
    </w:p>
    <w:p w:rsidR="00630316" w:rsidRDefault="00630316" w:rsidP="0096248A">
      <w:pPr>
        <w:rPr>
          <w:rFonts w:ascii="Calibri" w:hAnsi="Calibri" w:cs="Calibri"/>
          <w:color w:val="000000" w:themeColor="text1"/>
          <w:sz w:val="22"/>
          <w:szCs w:val="22"/>
        </w:rPr>
      </w:pPr>
    </w:p>
    <w:p w:rsidR="00630316" w:rsidRPr="00B96D07" w:rsidRDefault="00630316" w:rsidP="0096248A">
      <w:pPr>
        <w:rPr>
          <w:rFonts w:ascii="Calibri" w:hAnsi="Calibri" w:cs="Calibri"/>
          <w:color w:val="000000" w:themeColor="text1"/>
          <w:sz w:val="22"/>
          <w:szCs w:val="22"/>
        </w:rPr>
      </w:pPr>
    </w:p>
    <w:p w:rsidR="000E5589" w:rsidRPr="002E0BC3" w:rsidRDefault="000E5589" w:rsidP="0096248A">
      <w:pPr>
        <w:rPr>
          <w:rFonts w:ascii="Calibri" w:hAnsi="Calibri" w:cs="Calibri"/>
          <w:b/>
          <w:sz w:val="16"/>
          <w:szCs w:val="16"/>
        </w:rPr>
      </w:pPr>
    </w:p>
    <w:p w:rsidR="0096248A" w:rsidRPr="00B96D07" w:rsidRDefault="0096248A" w:rsidP="0096248A">
      <w:pPr>
        <w:numPr>
          <w:ilvl w:val="0"/>
          <w:numId w:val="10"/>
        </w:numPr>
        <w:tabs>
          <w:tab w:val="left" w:pos="540"/>
        </w:tabs>
        <w:ind w:hanging="1080"/>
        <w:rPr>
          <w:rFonts w:ascii="Calibri" w:hAnsi="Calibri" w:cs="Calibri"/>
          <w:b/>
          <w:sz w:val="22"/>
          <w:szCs w:val="22"/>
          <w:u w:val="single"/>
        </w:rPr>
      </w:pPr>
      <w:r w:rsidRPr="00B96D07">
        <w:rPr>
          <w:rFonts w:ascii="Calibri" w:hAnsi="Calibri" w:cs="Calibri"/>
          <w:b/>
          <w:sz w:val="22"/>
          <w:szCs w:val="22"/>
          <w:u w:val="single"/>
        </w:rPr>
        <w:t>Authority:</w:t>
      </w:r>
    </w:p>
    <w:p w:rsidR="00B76498" w:rsidRPr="002E0BC3" w:rsidRDefault="00B76498" w:rsidP="00B76498">
      <w:pPr>
        <w:tabs>
          <w:tab w:val="left" w:pos="540"/>
        </w:tabs>
        <w:rPr>
          <w:rFonts w:ascii="Calibri" w:hAnsi="Calibri" w:cs="Calibri"/>
          <w:b/>
          <w:sz w:val="16"/>
          <w:szCs w:val="16"/>
          <w:u w:val="single"/>
        </w:rPr>
      </w:pPr>
    </w:p>
    <w:p w:rsidR="0096248A" w:rsidRPr="00B96D07" w:rsidRDefault="0096248A" w:rsidP="0096248A">
      <w:pPr>
        <w:numPr>
          <w:ilvl w:val="0"/>
          <w:numId w:val="11"/>
        </w:numPr>
        <w:tabs>
          <w:tab w:val="left" w:pos="720"/>
        </w:tabs>
        <w:ind w:left="720"/>
        <w:rPr>
          <w:rFonts w:ascii="Calibri" w:hAnsi="Calibri" w:cs="Calibri"/>
          <w:sz w:val="22"/>
          <w:szCs w:val="22"/>
        </w:rPr>
      </w:pPr>
      <w:r w:rsidRPr="00B96D07">
        <w:rPr>
          <w:rFonts w:ascii="Calibri" w:hAnsi="Calibri" w:cs="Calibri"/>
          <w:sz w:val="22"/>
          <w:szCs w:val="22"/>
        </w:rPr>
        <w:t>Each party represents and warrants to the other parties that it has the right to enter into this Agreement and perform its obligations hereunder, in each instance without the written consent of any third party.</w:t>
      </w:r>
    </w:p>
    <w:p w:rsidR="00E113E8" w:rsidRPr="002E0BC3" w:rsidRDefault="00E113E8" w:rsidP="0070686A">
      <w:pPr>
        <w:tabs>
          <w:tab w:val="left" w:pos="720"/>
        </w:tabs>
        <w:ind w:left="720"/>
        <w:rPr>
          <w:rFonts w:ascii="Calibri" w:hAnsi="Calibri" w:cs="Calibri"/>
          <w:sz w:val="16"/>
          <w:szCs w:val="16"/>
          <w:highlight w:val="yellow"/>
        </w:rPr>
      </w:pPr>
    </w:p>
    <w:p w:rsidR="00011C79" w:rsidRDefault="00011C79" w:rsidP="0096248A">
      <w:pPr>
        <w:rPr>
          <w:rFonts w:ascii="Calibri" w:eastAsia="Arial" w:hAnsi="Calibri" w:cs="Calibri"/>
          <w:b/>
          <w:bCs/>
          <w:sz w:val="22"/>
          <w:szCs w:val="22"/>
          <w:u w:val="single"/>
        </w:rPr>
      </w:pPr>
    </w:p>
    <w:p w:rsidR="00011C79" w:rsidRDefault="00011C79" w:rsidP="0096248A">
      <w:pPr>
        <w:rPr>
          <w:rFonts w:ascii="Calibri" w:eastAsia="Arial" w:hAnsi="Calibri" w:cs="Calibri"/>
          <w:b/>
          <w:bCs/>
          <w:sz w:val="22"/>
          <w:szCs w:val="22"/>
          <w:u w:val="single"/>
        </w:rPr>
      </w:pPr>
    </w:p>
    <w:p w:rsidR="0096248A" w:rsidRPr="00B96D07" w:rsidRDefault="0096248A" w:rsidP="0096248A">
      <w:pPr>
        <w:rPr>
          <w:rFonts w:ascii="Calibri" w:eastAsia="Arial" w:hAnsi="Calibri" w:cs="Calibri"/>
          <w:b/>
          <w:bCs/>
          <w:sz w:val="22"/>
          <w:szCs w:val="22"/>
          <w:u w:val="single"/>
        </w:rPr>
      </w:pPr>
      <w:r w:rsidRPr="00B96D07">
        <w:rPr>
          <w:rFonts w:ascii="Calibri" w:eastAsia="Arial" w:hAnsi="Calibri" w:cs="Calibri"/>
          <w:b/>
          <w:bCs/>
          <w:sz w:val="22"/>
          <w:szCs w:val="22"/>
          <w:u w:val="single"/>
        </w:rPr>
        <w:t xml:space="preserve">Signatures/Titles: </w:t>
      </w:r>
    </w:p>
    <w:p w:rsidR="0096248A" w:rsidRPr="00B96D07" w:rsidRDefault="0096248A" w:rsidP="0096248A">
      <w:pPr>
        <w:pBdr>
          <w:bottom w:val="single" w:sz="12" w:space="1" w:color="auto"/>
        </w:pBdr>
        <w:rPr>
          <w:rFonts w:ascii="Calibri" w:eastAsia="Arial" w:hAnsi="Calibri" w:cs="Calibri"/>
          <w:b/>
          <w:bCs/>
          <w:sz w:val="22"/>
          <w:szCs w:val="22"/>
          <w:u w:val="single"/>
        </w:rPr>
      </w:pPr>
    </w:p>
    <w:p w:rsidR="0096248A" w:rsidRPr="00B96D07" w:rsidRDefault="0096248A" w:rsidP="0096248A">
      <w:pPr>
        <w:pBdr>
          <w:bottom w:val="single" w:sz="12" w:space="1" w:color="auto"/>
        </w:pBdr>
        <w:rPr>
          <w:rFonts w:ascii="Calibri" w:eastAsia="Arial" w:hAnsi="Calibri" w:cs="Calibri"/>
          <w:b/>
          <w:bCs/>
          <w:sz w:val="22"/>
          <w:szCs w:val="22"/>
          <w:u w:val="single"/>
        </w:rPr>
      </w:pPr>
    </w:p>
    <w:p w:rsidR="0096248A" w:rsidRPr="00B96D07" w:rsidRDefault="005220A3" w:rsidP="0096248A">
      <w:pPr>
        <w:rPr>
          <w:rFonts w:ascii="Calibri" w:eastAsia="Arial" w:hAnsi="Calibri" w:cs="Calibri"/>
          <w:bCs/>
          <w:color w:val="FF0000"/>
          <w:sz w:val="22"/>
          <w:szCs w:val="22"/>
        </w:rPr>
      </w:pPr>
      <w:r>
        <w:rPr>
          <w:rFonts w:ascii="Calibri" w:eastAsia="Arial" w:hAnsi="Calibri" w:cs="Calibri"/>
          <w:bCs/>
          <w:color w:val="auto"/>
          <w:sz w:val="22"/>
          <w:szCs w:val="22"/>
        </w:rPr>
        <w:fldChar w:fldCharType="begin">
          <w:ffData>
            <w:name w:val="Text36"/>
            <w:enabled/>
            <w:calcOnExit w:val="0"/>
            <w:textInput>
              <w:default w:val="Insert name/title of Host Business Rep"/>
            </w:textInput>
          </w:ffData>
        </w:fldChar>
      </w:r>
      <w:bookmarkStart w:id="36" w:name="Text36"/>
      <w:r>
        <w:rPr>
          <w:rFonts w:ascii="Calibri" w:eastAsia="Arial" w:hAnsi="Calibri" w:cs="Calibri"/>
          <w:bCs/>
          <w:color w:val="auto"/>
          <w:sz w:val="22"/>
          <w:szCs w:val="22"/>
        </w:rPr>
        <w:instrText xml:space="preserve"> FORMTEXT </w:instrText>
      </w:r>
      <w:r>
        <w:rPr>
          <w:rFonts w:ascii="Calibri" w:eastAsia="Arial" w:hAnsi="Calibri" w:cs="Calibri"/>
          <w:bCs/>
          <w:color w:val="auto"/>
          <w:sz w:val="22"/>
          <w:szCs w:val="22"/>
        </w:rPr>
      </w:r>
      <w:r>
        <w:rPr>
          <w:rFonts w:ascii="Calibri" w:eastAsia="Arial" w:hAnsi="Calibri" w:cs="Calibri"/>
          <w:bCs/>
          <w:color w:val="auto"/>
          <w:sz w:val="22"/>
          <w:szCs w:val="22"/>
        </w:rPr>
        <w:fldChar w:fldCharType="separate"/>
      </w:r>
      <w:r>
        <w:rPr>
          <w:rFonts w:ascii="Calibri" w:eastAsia="Arial" w:hAnsi="Calibri" w:cs="Calibri"/>
          <w:bCs/>
          <w:noProof/>
          <w:color w:val="auto"/>
          <w:sz w:val="22"/>
          <w:szCs w:val="22"/>
        </w:rPr>
        <w:t>Insert name/title of Host Business Rep</w:t>
      </w:r>
      <w:r>
        <w:rPr>
          <w:rFonts w:ascii="Calibri" w:eastAsia="Arial" w:hAnsi="Calibri" w:cs="Calibri"/>
          <w:bCs/>
          <w:color w:val="auto"/>
          <w:sz w:val="22"/>
          <w:szCs w:val="22"/>
        </w:rPr>
        <w:fldChar w:fldCharType="end"/>
      </w:r>
      <w:bookmarkEnd w:id="36"/>
      <w:r w:rsidR="0096248A" w:rsidRPr="00B96D07">
        <w:rPr>
          <w:rFonts w:ascii="Calibri" w:eastAsia="Arial" w:hAnsi="Calibri" w:cs="Calibri"/>
          <w:bCs/>
          <w:color w:val="FF0000"/>
          <w:sz w:val="22"/>
          <w:szCs w:val="22"/>
        </w:rPr>
        <w:tab/>
      </w:r>
      <w:r w:rsidR="0096248A" w:rsidRPr="00B96D07">
        <w:rPr>
          <w:rFonts w:ascii="Calibri" w:eastAsia="Arial" w:hAnsi="Calibri" w:cs="Calibri"/>
          <w:bCs/>
          <w:color w:val="FF0000"/>
          <w:sz w:val="22"/>
          <w:szCs w:val="22"/>
        </w:rPr>
        <w:tab/>
      </w:r>
      <w:r w:rsidR="0096248A" w:rsidRPr="00B96D07">
        <w:rPr>
          <w:rFonts w:ascii="Calibri" w:eastAsia="Arial" w:hAnsi="Calibri" w:cs="Calibri"/>
          <w:bCs/>
          <w:color w:val="FF0000"/>
          <w:sz w:val="22"/>
          <w:szCs w:val="22"/>
        </w:rPr>
        <w:tab/>
      </w:r>
      <w:r w:rsidR="0096248A" w:rsidRPr="00B96D07">
        <w:rPr>
          <w:rFonts w:ascii="Calibri" w:eastAsia="Arial" w:hAnsi="Calibri" w:cs="Calibri"/>
          <w:bCs/>
          <w:color w:val="FF0000"/>
          <w:sz w:val="22"/>
          <w:szCs w:val="22"/>
        </w:rPr>
        <w:tab/>
      </w:r>
      <w:r>
        <w:rPr>
          <w:rFonts w:ascii="Calibri" w:eastAsia="Arial" w:hAnsi="Calibri" w:cs="Calibri"/>
          <w:bCs/>
          <w:color w:val="auto"/>
          <w:sz w:val="22"/>
          <w:szCs w:val="22"/>
        </w:rPr>
        <w:fldChar w:fldCharType="begin">
          <w:ffData>
            <w:name w:val="Text37"/>
            <w:enabled/>
            <w:calcOnExit w:val="0"/>
            <w:textInput>
              <w:default w:val="Insert date"/>
            </w:textInput>
          </w:ffData>
        </w:fldChar>
      </w:r>
      <w:bookmarkStart w:id="37" w:name="Text37"/>
      <w:r>
        <w:rPr>
          <w:rFonts w:ascii="Calibri" w:eastAsia="Arial" w:hAnsi="Calibri" w:cs="Calibri"/>
          <w:bCs/>
          <w:color w:val="auto"/>
          <w:sz w:val="22"/>
          <w:szCs w:val="22"/>
        </w:rPr>
        <w:instrText xml:space="preserve"> FORMTEXT </w:instrText>
      </w:r>
      <w:r>
        <w:rPr>
          <w:rFonts w:ascii="Calibri" w:eastAsia="Arial" w:hAnsi="Calibri" w:cs="Calibri"/>
          <w:bCs/>
          <w:color w:val="auto"/>
          <w:sz w:val="22"/>
          <w:szCs w:val="22"/>
        </w:rPr>
      </w:r>
      <w:r>
        <w:rPr>
          <w:rFonts w:ascii="Calibri" w:eastAsia="Arial" w:hAnsi="Calibri" w:cs="Calibri"/>
          <w:bCs/>
          <w:color w:val="auto"/>
          <w:sz w:val="22"/>
          <w:szCs w:val="22"/>
        </w:rPr>
        <w:fldChar w:fldCharType="separate"/>
      </w:r>
      <w:r>
        <w:rPr>
          <w:rFonts w:ascii="Calibri" w:eastAsia="Arial" w:hAnsi="Calibri" w:cs="Calibri"/>
          <w:bCs/>
          <w:noProof/>
          <w:color w:val="auto"/>
          <w:sz w:val="22"/>
          <w:szCs w:val="22"/>
        </w:rPr>
        <w:t>Insert date</w:t>
      </w:r>
      <w:r>
        <w:rPr>
          <w:rFonts w:ascii="Calibri" w:eastAsia="Arial" w:hAnsi="Calibri" w:cs="Calibri"/>
          <w:bCs/>
          <w:color w:val="auto"/>
          <w:sz w:val="22"/>
          <w:szCs w:val="22"/>
        </w:rPr>
        <w:fldChar w:fldCharType="end"/>
      </w:r>
      <w:bookmarkEnd w:id="37"/>
      <w:r w:rsidR="00630316">
        <w:rPr>
          <w:rFonts w:ascii="Calibri" w:eastAsia="Arial" w:hAnsi="Calibri" w:cs="Calibri"/>
          <w:bCs/>
          <w:color w:val="FF0000"/>
          <w:sz w:val="22"/>
          <w:szCs w:val="22"/>
        </w:rPr>
        <w:t xml:space="preserve"> </w:t>
      </w:r>
    </w:p>
    <w:p w:rsidR="0096248A" w:rsidRPr="00B96D07" w:rsidRDefault="0096248A" w:rsidP="0096248A">
      <w:pPr>
        <w:pBdr>
          <w:bottom w:val="single" w:sz="12" w:space="1" w:color="auto"/>
        </w:pBdr>
        <w:rPr>
          <w:rFonts w:ascii="Calibri" w:eastAsia="Arial" w:hAnsi="Calibri" w:cs="Calibri"/>
          <w:bCs/>
          <w:color w:val="FF0000"/>
          <w:sz w:val="22"/>
          <w:szCs w:val="22"/>
        </w:rPr>
      </w:pPr>
    </w:p>
    <w:p w:rsidR="0096248A" w:rsidRPr="00B96D07" w:rsidRDefault="005220A3" w:rsidP="0096248A">
      <w:pPr>
        <w:rPr>
          <w:rFonts w:ascii="Calibri" w:eastAsia="Arial" w:hAnsi="Calibri" w:cs="Calibri"/>
          <w:bCs/>
          <w:color w:val="FF0000"/>
          <w:sz w:val="22"/>
          <w:szCs w:val="22"/>
        </w:rPr>
      </w:pPr>
      <w:r>
        <w:rPr>
          <w:rFonts w:ascii="Calibri" w:eastAsia="Arial" w:hAnsi="Calibri" w:cs="Calibri"/>
          <w:bCs/>
          <w:color w:val="auto"/>
          <w:sz w:val="22"/>
          <w:szCs w:val="22"/>
        </w:rPr>
        <w:fldChar w:fldCharType="begin">
          <w:ffData>
            <w:name w:val="Text38"/>
            <w:enabled/>
            <w:calcOnExit w:val="0"/>
            <w:textInput>
              <w:default w:val="Insert name/title of School District Rep"/>
            </w:textInput>
          </w:ffData>
        </w:fldChar>
      </w:r>
      <w:bookmarkStart w:id="38" w:name="Text38"/>
      <w:r>
        <w:rPr>
          <w:rFonts w:ascii="Calibri" w:eastAsia="Arial" w:hAnsi="Calibri" w:cs="Calibri"/>
          <w:bCs/>
          <w:color w:val="auto"/>
          <w:sz w:val="22"/>
          <w:szCs w:val="22"/>
        </w:rPr>
        <w:instrText xml:space="preserve"> FORMTEXT </w:instrText>
      </w:r>
      <w:r>
        <w:rPr>
          <w:rFonts w:ascii="Calibri" w:eastAsia="Arial" w:hAnsi="Calibri" w:cs="Calibri"/>
          <w:bCs/>
          <w:color w:val="auto"/>
          <w:sz w:val="22"/>
          <w:szCs w:val="22"/>
        </w:rPr>
      </w:r>
      <w:r>
        <w:rPr>
          <w:rFonts w:ascii="Calibri" w:eastAsia="Arial" w:hAnsi="Calibri" w:cs="Calibri"/>
          <w:bCs/>
          <w:color w:val="auto"/>
          <w:sz w:val="22"/>
          <w:szCs w:val="22"/>
        </w:rPr>
        <w:fldChar w:fldCharType="separate"/>
      </w:r>
      <w:r>
        <w:rPr>
          <w:rFonts w:ascii="Calibri" w:eastAsia="Arial" w:hAnsi="Calibri" w:cs="Calibri"/>
          <w:bCs/>
          <w:noProof/>
          <w:color w:val="auto"/>
          <w:sz w:val="22"/>
          <w:szCs w:val="22"/>
        </w:rPr>
        <w:t>Insert name/title of School District Rep</w:t>
      </w:r>
      <w:r>
        <w:rPr>
          <w:rFonts w:ascii="Calibri" w:eastAsia="Arial" w:hAnsi="Calibri" w:cs="Calibri"/>
          <w:bCs/>
          <w:color w:val="auto"/>
          <w:sz w:val="22"/>
          <w:szCs w:val="22"/>
        </w:rPr>
        <w:fldChar w:fldCharType="end"/>
      </w:r>
      <w:bookmarkEnd w:id="38"/>
      <w:r w:rsidR="0096248A" w:rsidRPr="00B96D07">
        <w:rPr>
          <w:rFonts w:ascii="Calibri" w:eastAsia="Arial" w:hAnsi="Calibri" w:cs="Calibri"/>
          <w:bCs/>
          <w:color w:val="FF0000"/>
          <w:sz w:val="22"/>
          <w:szCs w:val="22"/>
        </w:rPr>
        <w:tab/>
      </w:r>
      <w:r w:rsidR="0096248A" w:rsidRPr="00B96D07">
        <w:rPr>
          <w:rFonts w:ascii="Calibri" w:eastAsia="Arial" w:hAnsi="Calibri" w:cs="Calibri"/>
          <w:bCs/>
          <w:color w:val="FF0000"/>
          <w:sz w:val="22"/>
          <w:szCs w:val="22"/>
        </w:rPr>
        <w:tab/>
      </w:r>
      <w:r w:rsidR="0096248A" w:rsidRPr="00B96D07">
        <w:rPr>
          <w:rFonts w:ascii="Calibri" w:eastAsia="Arial" w:hAnsi="Calibri" w:cs="Calibri"/>
          <w:bCs/>
          <w:color w:val="FF0000"/>
          <w:sz w:val="22"/>
          <w:szCs w:val="22"/>
        </w:rPr>
        <w:tab/>
      </w:r>
      <w:r w:rsidR="0096248A" w:rsidRPr="00B96D07">
        <w:rPr>
          <w:rFonts w:ascii="Calibri" w:eastAsia="Arial" w:hAnsi="Calibri" w:cs="Calibri"/>
          <w:bCs/>
          <w:color w:val="FF0000"/>
          <w:sz w:val="22"/>
          <w:szCs w:val="22"/>
        </w:rPr>
        <w:tab/>
      </w:r>
      <w:r>
        <w:rPr>
          <w:rFonts w:ascii="Calibri" w:eastAsia="Arial" w:hAnsi="Calibri" w:cs="Calibri"/>
          <w:bCs/>
          <w:color w:val="auto"/>
          <w:sz w:val="22"/>
          <w:szCs w:val="22"/>
        </w:rPr>
        <w:fldChar w:fldCharType="begin">
          <w:ffData>
            <w:name w:val="Text39"/>
            <w:enabled/>
            <w:calcOnExit w:val="0"/>
            <w:textInput>
              <w:default w:val="Insert date"/>
            </w:textInput>
          </w:ffData>
        </w:fldChar>
      </w:r>
      <w:bookmarkStart w:id="39" w:name="Text39"/>
      <w:r>
        <w:rPr>
          <w:rFonts w:ascii="Calibri" w:eastAsia="Arial" w:hAnsi="Calibri" w:cs="Calibri"/>
          <w:bCs/>
          <w:color w:val="auto"/>
          <w:sz w:val="22"/>
          <w:szCs w:val="22"/>
        </w:rPr>
        <w:instrText xml:space="preserve"> FORMTEXT </w:instrText>
      </w:r>
      <w:r>
        <w:rPr>
          <w:rFonts w:ascii="Calibri" w:eastAsia="Arial" w:hAnsi="Calibri" w:cs="Calibri"/>
          <w:bCs/>
          <w:color w:val="auto"/>
          <w:sz w:val="22"/>
          <w:szCs w:val="22"/>
        </w:rPr>
      </w:r>
      <w:r>
        <w:rPr>
          <w:rFonts w:ascii="Calibri" w:eastAsia="Arial" w:hAnsi="Calibri" w:cs="Calibri"/>
          <w:bCs/>
          <w:color w:val="auto"/>
          <w:sz w:val="22"/>
          <w:szCs w:val="22"/>
        </w:rPr>
        <w:fldChar w:fldCharType="separate"/>
      </w:r>
      <w:r>
        <w:rPr>
          <w:rFonts w:ascii="Calibri" w:eastAsia="Arial" w:hAnsi="Calibri" w:cs="Calibri"/>
          <w:bCs/>
          <w:noProof/>
          <w:color w:val="auto"/>
          <w:sz w:val="22"/>
          <w:szCs w:val="22"/>
        </w:rPr>
        <w:t>Insert date</w:t>
      </w:r>
      <w:r>
        <w:rPr>
          <w:rFonts w:ascii="Calibri" w:eastAsia="Arial" w:hAnsi="Calibri" w:cs="Calibri"/>
          <w:bCs/>
          <w:color w:val="auto"/>
          <w:sz w:val="22"/>
          <w:szCs w:val="22"/>
        </w:rPr>
        <w:fldChar w:fldCharType="end"/>
      </w:r>
      <w:bookmarkEnd w:id="39"/>
      <w:r w:rsidR="00630316">
        <w:rPr>
          <w:rFonts w:ascii="Calibri" w:eastAsia="Arial" w:hAnsi="Calibri" w:cs="Calibri"/>
          <w:bCs/>
          <w:color w:val="FF0000"/>
          <w:sz w:val="22"/>
          <w:szCs w:val="22"/>
        </w:rPr>
        <w:t xml:space="preserve"> </w:t>
      </w:r>
    </w:p>
    <w:p w:rsidR="0096248A" w:rsidRPr="00B96D07" w:rsidRDefault="0096248A" w:rsidP="0096248A">
      <w:pPr>
        <w:rPr>
          <w:rFonts w:ascii="Calibri" w:eastAsia="Arial" w:hAnsi="Calibri" w:cs="Calibri"/>
          <w:bCs/>
          <w:color w:val="auto"/>
          <w:sz w:val="22"/>
          <w:szCs w:val="22"/>
        </w:rPr>
      </w:pPr>
    </w:p>
    <w:p w:rsidR="0096248A" w:rsidRPr="00B96D07" w:rsidRDefault="0096248A" w:rsidP="0096248A">
      <w:pPr>
        <w:pBdr>
          <w:bottom w:val="single" w:sz="12" w:space="1" w:color="auto"/>
        </w:pBdr>
        <w:rPr>
          <w:rFonts w:ascii="Calibri" w:eastAsia="Arial" w:hAnsi="Calibri" w:cs="Calibri"/>
          <w:bCs/>
          <w:color w:val="FF0000"/>
          <w:sz w:val="22"/>
          <w:szCs w:val="22"/>
        </w:rPr>
      </w:pPr>
    </w:p>
    <w:p w:rsidR="0096248A" w:rsidRPr="00B96D07" w:rsidRDefault="0096248A" w:rsidP="0096248A">
      <w:pPr>
        <w:rPr>
          <w:rFonts w:ascii="Calibri" w:eastAsia="Arial" w:hAnsi="Calibri" w:cs="Calibri"/>
          <w:bCs/>
          <w:color w:val="FF0000"/>
          <w:sz w:val="22"/>
          <w:szCs w:val="22"/>
        </w:rPr>
      </w:pPr>
      <w:r w:rsidRPr="00B96D07">
        <w:rPr>
          <w:rFonts w:ascii="Calibri" w:eastAsia="Arial" w:hAnsi="Calibri" w:cs="Calibri"/>
          <w:bCs/>
          <w:color w:val="auto"/>
          <w:sz w:val="22"/>
          <w:szCs w:val="22"/>
        </w:rPr>
        <w:t>Dr. C. Jeanne Loyd, Assistant Commissioner</w:t>
      </w:r>
      <w:r w:rsidR="005220A3">
        <w:rPr>
          <w:rFonts w:ascii="Calibri" w:eastAsia="Arial" w:hAnsi="Calibri" w:cs="Calibri"/>
          <w:bCs/>
          <w:color w:val="FF0000"/>
          <w:sz w:val="22"/>
          <w:szCs w:val="22"/>
        </w:rPr>
        <w:tab/>
      </w:r>
      <w:r w:rsidR="005220A3">
        <w:rPr>
          <w:rFonts w:ascii="Calibri" w:eastAsia="Arial" w:hAnsi="Calibri" w:cs="Calibri"/>
          <w:bCs/>
          <w:color w:val="FF0000"/>
          <w:sz w:val="22"/>
          <w:szCs w:val="22"/>
        </w:rPr>
        <w:tab/>
      </w:r>
      <w:r w:rsidR="005220A3">
        <w:rPr>
          <w:rFonts w:ascii="Calibri" w:eastAsia="Arial" w:hAnsi="Calibri" w:cs="Calibri"/>
          <w:bCs/>
          <w:color w:val="FF0000"/>
          <w:sz w:val="22"/>
          <w:szCs w:val="22"/>
        </w:rPr>
        <w:tab/>
      </w:r>
      <w:r w:rsidR="005220A3">
        <w:rPr>
          <w:rFonts w:ascii="Calibri" w:eastAsia="Arial" w:hAnsi="Calibri" w:cs="Calibri"/>
          <w:bCs/>
          <w:color w:val="auto"/>
          <w:sz w:val="22"/>
          <w:szCs w:val="22"/>
        </w:rPr>
        <w:fldChar w:fldCharType="begin">
          <w:ffData>
            <w:name w:val="Text40"/>
            <w:enabled/>
            <w:calcOnExit w:val="0"/>
            <w:textInput>
              <w:default w:val="Insert date"/>
            </w:textInput>
          </w:ffData>
        </w:fldChar>
      </w:r>
      <w:bookmarkStart w:id="40" w:name="Text40"/>
      <w:r w:rsidR="005220A3">
        <w:rPr>
          <w:rFonts w:ascii="Calibri" w:eastAsia="Arial" w:hAnsi="Calibri" w:cs="Calibri"/>
          <w:bCs/>
          <w:color w:val="auto"/>
          <w:sz w:val="22"/>
          <w:szCs w:val="22"/>
        </w:rPr>
        <w:instrText xml:space="preserve"> FORMTEXT </w:instrText>
      </w:r>
      <w:r w:rsidR="005220A3">
        <w:rPr>
          <w:rFonts w:ascii="Calibri" w:eastAsia="Arial" w:hAnsi="Calibri" w:cs="Calibri"/>
          <w:bCs/>
          <w:color w:val="auto"/>
          <w:sz w:val="22"/>
          <w:szCs w:val="22"/>
        </w:rPr>
      </w:r>
      <w:r w:rsidR="005220A3">
        <w:rPr>
          <w:rFonts w:ascii="Calibri" w:eastAsia="Arial" w:hAnsi="Calibri" w:cs="Calibri"/>
          <w:bCs/>
          <w:color w:val="auto"/>
          <w:sz w:val="22"/>
          <w:szCs w:val="22"/>
        </w:rPr>
        <w:fldChar w:fldCharType="separate"/>
      </w:r>
      <w:r w:rsidR="005220A3">
        <w:rPr>
          <w:rFonts w:ascii="Calibri" w:eastAsia="Arial" w:hAnsi="Calibri" w:cs="Calibri"/>
          <w:bCs/>
          <w:noProof/>
          <w:color w:val="auto"/>
          <w:sz w:val="22"/>
          <w:szCs w:val="22"/>
        </w:rPr>
        <w:t>Insert date</w:t>
      </w:r>
      <w:r w:rsidR="005220A3">
        <w:rPr>
          <w:rFonts w:ascii="Calibri" w:eastAsia="Arial" w:hAnsi="Calibri" w:cs="Calibri"/>
          <w:bCs/>
          <w:color w:val="auto"/>
          <w:sz w:val="22"/>
          <w:szCs w:val="22"/>
        </w:rPr>
        <w:fldChar w:fldCharType="end"/>
      </w:r>
      <w:bookmarkEnd w:id="40"/>
      <w:r w:rsidR="00630316">
        <w:rPr>
          <w:rFonts w:ascii="Calibri" w:eastAsia="Arial" w:hAnsi="Calibri" w:cs="Calibri"/>
          <w:bCs/>
          <w:color w:val="FF0000"/>
          <w:sz w:val="22"/>
          <w:szCs w:val="22"/>
        </w:rPr>
        <w:t xml:space="preserve"> </w:t>
      </w:r>
    </w:p>
    <w:p w:rsidR="0096248A" w:rsidRPr="00B96D07" w:rsidRDefault="0096248A" w:rsidP="0096248A">
      <w:pPr>
        <w:rPr>
          <w:rFonts w:ascii="Calibri" w:eastAsia="Arial" w:hAnsi="Calibri" w:cs="Calibri"/>
          <w:bCs/>
          <w:color w:val="auto"/>
          <w:sz w:val="22"/>
          <w:szCs w:val="22"/>
        </w:rPr>
      </w:pPr>
      <w:r w:rsidRPr="00B96D07">
        <w:rPr>
          <w:rFonts w:ascii="Calibri" w:eastAsia="Arial" w:hAnsi="Calibri" w:cs="Calibri"/>
          <w:bCs/>
          <w:color w:val="auto"/>
          <w:sz w:val="22"/>
          <w:szCs w:val="22"/>
        </w:rPr>
        <w:t>Office of Adult Learning and Rehabilitation Services</w:t>
      </w:r>
    </w:p>
    <w:p w:rsidR="0096248A" w:rsidRPr="00B96D07" w:rsidRDefault="0096248A" w:rsidP="0096248A">
      <w:pPr>
        <w:rPr>
          <w:rFonts w:ascii="Calibri" w:eastAsia="Arial" w:hAnsi="Calibri" w:cs="Calibri"/>
          <w:bCs/>
          <w:color w:val="auto"/>
          <w:sz w:val="22"/>
          <w:szCs w:val="22"/>
        </w:rPr>
      </w:pPr>
    </w:p>
    <w:p w:rsidR="0096248A" w:rsidRPr="00B96D07" w:rsidRDefault="0096248A" w:rsidP="0096248A">
      <w:pPr>
        <w:pBdr>
          <w:bottom w:val="single" w:sz="12" w:space="1" w:color="auto"/>
        </w:pBdr>
        <w:rPr>
          <w:rFonts w:ascii="Calibri" w:eastAsia="Arial" w:hAnsi="Calibri" w:cs="Calibri"/>
          <w:bCs/>
          <w:color w:val="auto"/>
          <w:sz w:val="22"/>
          <w:szCs w:val="22"/>
        </w:rPr>
      </w:pPr>
    </w:p>
    <w:p w:rsidR="0096248A" w:rsidRPr="00B96D07" w:rsidRDefault="005220A3" w:rsidP="0096248A">
      <w:pPr>
        <w:rPr>
          <w:rFonts w:ascii="Calibri" w:eastAsia="Arial" w:hAnsi="Calibri" w:cs="Calibri"/>
          <w:bCs/>
          <w:color w:val="FF0000"/>
          <w:sz w:val="22"/>
          <w:szCs w:val="22"/>
        </w:rPr>
      </w:pPr>
      <w:r>
        <w:rPr>
          <w:rFonts w:ascii="Calibri" w:eastAsia="Arial" w:hAnsi="Calibri" w:cs="Calibri"/>
          <w:bCs/>
          <w:color w:val="auto"/>
          <w:sz w:val="22"/>
          <w:szCs w:val="22"/>
        </w:rPr>
        <w:fldChar w:fldCharType="begin">
          <w:ffData>
            <w:name w:val="Text41"/>
            <w:enabled/>
            <w:calcOnExit w:val="0"/>
            <w:textInput>
              <w:default w:val="Insert name/title of CRP Rep"/>
            </w:textInput>
          </w:ffData>
        </w:fldChar>
      </w:r>
      <w:bookmarkStart w:id="41" w:name="Text41"/>
      <w:r>
        <w:rPr>
          <w:rFonts w:ascii="Calibri" w:eastAsia="Arial" w:hAnsi="Calibri" w:cs="Calibri"/>
          <w:bCs/>
          <w:color w:val="auto"/>
          <w:sz w:val="22"/>
          <w:szCs w:val="22"/>
        </w:rPr>
        <w:instrText xml:space="preserve"> FORMTEXT </w:instrText>
      </w:r>
      <w:r>
        <w:rPr>
          <w:rFonts w:ascii="Calibri" w:eastAsia="Arial" w:hAnsi="Calibri" w:cs="Calibri"/>
          <w:bCs/>
          <w:color w:val="auto"/>
          <w:sz w:val="22"/>
          <w:szCs w:val="22"/>
        </w:rPr>
      </w:r>
      <w:r>
        <w:rPr>
          <w:rFonts w:ascii="Calibri" w:eastAsia="Arial" w:hAnsi="Calibri" w:cs="Calibri"/>
          <w:bCs/>
          <w:color w:val="auto"/>
          <w:sz w:val="22"/>
          <w:szCs w:val="22"/>
        </w:rPr>
        <w:fldChar w:fldCharType="separate"/>
      </w:r>
      <w:r>
        <w:rPr>
          <w:rFonts w:ascii="Calibri" w:eastAsia="Arial" w:hAnsi="Calibri" w:cs="Calibri"/>
          <w:bCs/>
          <w:noProof/>
          <w:color w:val="auto"/>
          <w:sz w:val="22"/>
          <w:szCs w:val="22"/>
        </w:rPr>
        <w:t>Insert name/title of CRP Rep</w:t>
      </w:r>
      <w:r>
        <w:rPr>
          <w:rFonts w:ascii="Calibri" w:eastAsia="Arial" w:hAnsi="Calibri" w:cs="Calibri"/>
          <w:bCs/>
          <w:color w:val="auto"/>
          <w:sz w:val="22"/>
          <w:szCs w:val="22"/>
        </w:rPr>
        <w:fldChar w:fldCharType="end"/>
      </w:r>
      <w:bookmarkEnd w:id="41"/>
      <w:r w:rsidR="0096248A" w:rsidRPr="00B96D07">
        <w:rPr>
          <w:rFonts w:ascii="Calibri" w:eastAsia="Arial" w:hAnsi="Calibri" w:cs="Calibri"/>
          <w:bCs/>
          <w:color w:val="FF0000"/>
          <w:sz w:val="22"/>
          <w:szCs w:val="22"/>
        </w:rPr>
        <w:tab/>
      </w:r>
      <w:r w:rsidR="0096248A" w:rsidRPr="00B96D07">
        <w:rPr>
          <w:rFonts w:ascii="Calibri" w:eastAsia="Arial" w:hAnsi="Calibri" w:cs="Calibri"/>
          <w:bCs/>
          <w:color w:val="FF0000"/>
          <w:sz w:val="22"/>
          <w:szCs w:val="22"/>
        </w:rPr>
        <w:tab/>
      </w:r>
      <w:r w:rsidR="0096248A" w:rsidRPr="00B96D07">
        <w:rPr>
          <w:rFonts w:ascii="Calibri" w:eastAsia="Arial" w:hAnsi="Calibri" w:cs="Calibri"/>
          <w:bCs/>
          <w:color w:val="FF0000"/>
          <w:sz w:val="22"/>
          <w:szCs w:val="22"/>
        </w:rPr>
        <w:tab/>
      </w:r>
      <w:r w:rsidR="0096248A" w:rsidRPr="00B96D07">
        <w:rPr>
          <w:rFonts w:ascii="Calibri" w:eastAsia="Arial" w:hAnsi="Calibri" w:cs="Calibri"/>
          <w:bCs/>
          <w:color w:val="FF0000"/>
          <w:sz w:val="22"/>
          <w:szCs w:val="22"/>
        </w:rPr>
        <w:tab/>
      </w:r>
      <w:r w:rsidR="0096248A" w:rsidRPr="00B96D07">
        <w:rPr>
          <w:rFonts w:ascii="Calibri" w:eastAsia="Arial" w:hAnsi="Calibri" w:cs="Calibri"/>
          <w:bCs/>
          <w:color w:val="FF0000"/>
          <w:sz w:val="22"/>
          <w:szCs w:val="22"/>
        </w:rPr>
        <w:tab/>
      </w:r>
      <w:r>
        <w:rPr>
          <w:rFonts w:ascii="Calibri" w:eastAsia="Arial" w:hAnsi="Calibri" w:cs="Calibri"/>
          <w:bCs/>
          <w:color w:val="auto"/>
          <w:sz w:val="22"/>
          <w:szCs w:val="22"/>
        </w:rPr>
        <w:fldChar w:fldCharType="begin">
          <w:ffData>
            <w:name w:val="Text42"/>
            <w:enabled/>
            <w:calcOnExit w:val="0"/>
            <w:textInput>
              <w:default w:val="Insert date"/>
            </w:textInput>
          </w:ffData>
        </w:fldChar>
      </w:r>
      <w:bookmarkStart w:id="42" w:name="Text42"/>
      <w:r>
        <w:rPr>
          <w:rFonts w:ascii="Calibri" w:eastAsia="Arial" w:hAnsi="Calibri" w:cs="Calibri"/>
          <w:bCs/>
          <w:color w:val="auto"/>
          <w:sz w:val="22"/>
          <w:szCs w:val="22"/>
        </w:rPr>
        <w:instrText xml:space="preserve"> FORMTEXT </w:instrText>
      </w:r>
      <w:r>
        <w:rPr>
          <w:rFonts w:ascii="Calibri" w:eastAsia="Arial" w:hAnsi="Calibri" w:cs="Calibri"/>
          <w:bCs/>
          <w:color w:val="auto"/>
          <w:sz w:val="22"/>
          <w:szCs w:val="22"/>
        </w:rPr>
      </w:r>
      <w:r>
        <w:rPr>
          <w:rFonts w:ascii="Calibri" w:eastAsia="Arial" w:hAnsi="Calibri" w:cs="Calibri"/>
          <w:bCs/>
          <w:color w:val="auto"/>
          <w:sz w:val="22"/>
          <w:szCs w:val="22"/>
        </w:rPr>
        <w:fldChar w:fldCharType="separate"/>
      </w:r>
      <w:r>
        <w:rPr>
          <w:rFonts w:ascii="Calibri" w:eastAsia="Arial" w:hAnsi="Calibri" w:cs="Calibri"/>
          <w:bCs/>
          <w:noProof/>
          <w:color w:val="auto"/>
          <w:sz w:val="22"/>
          <w:szCs w:val="22"/>
        </w:rPr>
        <w:t>Insert date</w:t>
      </w:r>
      <w:r>
        <w:rPr>
          <w:rFonts w:ascii="Calibri" w:eastAsia="Arial" w:hAnsi="Calibri" w:cs="Calibri"/>
          <w:bCs/>
          <w:color w:val="auto"/>
          <w:sz w:val="22"/>
          <w:szCs w:val="22"/>
        </w:rPr>
        <w:fldChar w:fldCharType="end"/>
      </w:r>
      <w:bookmarkEnd w:id="42"/>
    </w:p>
    <w:p w:rsidR="0096248A" w:rsidRPr="00B96D07" w:rsidRDefault="0096248A" w:rsidP="0096248A">
      <w:pPr>
        <w:rPr>
          <w:rFonts w:ascii="Calibri" w:eastAsia="Arial" w:hAnsi="Calibri" w:cs="Calibri"/>
          <w:bCs/>
          <w:color w:val="auto"/>
          <w:sz w:val="22"/>
          <w:szCs w:val="22"/>
        </w:rPr>
      </w:pPr>
    </w:p>
    <w:p w:rsidR="0096248A" w:rsidRPr="00B96D07" w:rsidRDefault="0096248A" w:rsidP="0096248A">
      <w:pPr>
        <w:pBdr>
          <w:bottom w:val="single" w:sz="12" w:space="1" w:color="auto"/>
        </w:pBdr>
        <w:rPr>
          <w:rFonts w:ascii="Calibri" w:eastAsia="Arial" w:hAnsi="Calibri" w:cs="Calibri"/>
          <w:bCs/>
          <w:color w:val="auto"/>
          <w:sz w:val="22"/>
          <w:szCs w:val="22"/>
        </w:rPr>
      </w:pPr>
    </w:p>
    <w:p w:rsidR="00D50093" w:rsidRPr="00B96D07" w:rsidRDefault="005220A3" w:rsidP="0096248A">
      <w:pPr>
        <w:rPr>
          <w:rFonts w:ascii="Calibri" w:eastAsia="Arial" w:hAnsi="Calibri" w:cs="Calibri"/>
          <w:bCs/>
          <w:color w:val="FF0000"/>
          <w:sz w:val="22"/>
          <w:szCs w:val="22"/>
        </w:rPr>
      </w:pPr>
      <w:r>
        <w:rPr>
          <w:rFonts w:ascii="Calibri" w:eastAsia="Arial" w:hAnsi="Calibri" w:cs="Calibri"/>
          <w:bCs/>
          <w:color w:val="auto"/>
          <w:sz w:val="22"/>
          <w:szCs w:val="22"/>
        </w:rPr>
        <w:fldChar w:fldCharType="begin">
          <w:ffData>
            <w:name w:val="Text43"/>
            <w:enabled/>
            <w:calcOnExit w:val="0"/>
            <w:textInput>
              <w:default w:val="Insert name/title of LTSP Rep"/>
            </w:textInput>
          </w:ffData>
        </w:fldChar>
      </w:r>
      <w:bookmarkStart w:id="43" w:name="Text43"/>
      <w:r>
        <w:rPr>
          <w:rFonts w:ascii="Calibri" w:eastAsia="Arial" w:hAnsi="Calibri" w:cs="Calibri"/>
          <w:bCs/>
          <w:color w:val="auto"/>
          <w:sz w:val="22"/>
          <w:szCs w:val="22"/>
        </w:rPr>
        <w:instrText xml:space="preserve"> FORMTEXT </w:instrText>
      </w:r>
      <w:r>
        <w:rPr>
          <w:rFonts w:ascii="Calibri" w:eastAsia="Arial" w:hAnsi="Calibri" w:cs="Calibri"/>
          <w:bCs/>
          <w:color w:val="auto"/>
          <w:sz w:val="22"/>
          <w:szCs w:val="22"/>
        </w:rPr>
      </w:r>
      <w:r>
        <w:rPr>
          <w:rFonts w:ascii="Calibri" w:eastAsia="Arial" w:hAnsi="Calibri" w:cs="Calibri"/>
          <w:bCs/>
          <w:color w:val="auto"/>
          <w:sz w:val="22"/>
          <w:szCs w:val="22"/>
        </w:rPr>
        <w:fldChar w:fldCharType="separate"/>
      </w:r>
      <w:r>
        <w:rPr>
          <w:rFonts w:ascii="Calibri" w:eastAsia="Arial" w:hAnsi="Calibri" w:cs="Calibri"/>
          <w:bCs/>
          <w:noProof/>
          <w:color w:val="auto"/>
          <w:sz w:val="22"/>
          <w:szCs w:val="22"/>
        </w:rPr>
        <w:t>Insert name/title of LTSP Rep</w:t>
      </w:r>
      <w:r>
        <w:rPr>
          <w:rFonts w:ascii="Calibri" w:eastAsia="Arial" w:hAnsi="Calibri" w:cs="Calibri"/>
          <w:bCs/>
          <w:color w:val="auto"/>
          <w:sz w:val="22"/>
          <w:szCs w:val="22"/>
        </w:rPr>
        <w:fldChar w:fldCharType="end"/>
      </w:r>
      <w:bookmarkEnd w:id="43"/>
      <w:r w:rsidR="0096248A" w:rsidRPr="00B96D07">
        <w:rPr>
          <w:rFonts w:ascii="Calibri" w:eastAsia="Arial" w:hAnsi="Calibri" w:cs="Calibri"/>
          <w:bCs/>
          <w:color w:val="FF0000"/>
          <w:sz w:val="22"/>
          <w:szCs w:val="22"/>
        </w:rPr>
        <w:tab/>
      </w:r>
      <w:r w:rsidR="0096248A" w:rsidRPr="00B96D07">
        <w:rPr>
          <w:rFonts w:ascii="Calibri" w:eastAsia="Arial" w:hAnsi="Calibri" w:cs="Calibri"/>
          <w:bCs/>
          <w:color w:val="FF0000"/>
          <w:sz w:val="22"/>
          <w:szCs w:val="22"/>
        </w:rPr>
        <w:tab/>
      </w:r>
      <w:r w:rsidR="0096248A" w:rsidRPr="00B96D07">
        <w:rPr>
          <w:rFonts w:ascii="Calibri" w:eastAsia="Arial" w:hAnsi="Calibri" w:cs="Calibri"/>
          <w:bCs/>
          <w:color w:val="FF0000"/>
          <w:sz w:val="22"/>
          <w:szCs w:val="22"/>
        </w:rPr>
        <w:tab/>
      </w:r>
      <w:r w:rsidR="0096248A" w:rsidRPr="00B96D07">
        <w:rPr>
          <w:rFonts w:ascii="Calibri" w:eastAsia="Arial" w:hAnsi="Calibri" w:cs="Calibri"/>
          <w:bCs/>
          <w:color w:val="FF0000"/>
          <w:sz w:val="22"/>
          <w:szCs w:val="22"/>
        </w:rPr>
        <w:tab/>
      </w:r>
      <w:r w:rsidR="0096248A" w:rsidRPr="00B96D07">
        <w:rPr>
          <w:rFonts w:ascii="Calibri" w:eastAsia="Arial" w:hAnsi="Calibri" w:cs="Calibri"/>
          <w:bCs/>
          <w:color w:val="FF0000"/>
          <w:sz w:val="22"/>
          <w:szCs w:val="22"/>
        </w:rPr>
        <w:tab/>
      </w:r>
      <w:r>
        <w:rPr>
          <w:rFonts w:ascii="Calibri" w:eastAsia="Arial" w:hAnsi="Calibri" w:cs="Calibri"/>
          <w:bCs/>
          <w:color w:val="auto"/>
          <w:sz w:val="22"/>
          <w:szCs w:val="22"/>
        </w:rPr>
        <w:fldChar w:fldCharType="begin">
          <w:ffData>
            <w:name w:val="Text44"/>
            <w:enabled/>
            <w:calcOnExit w:val="0"/>
            <w:textInput>
              <w:default w:val="Insert date"/>
            </w:textInput>
          </w:ffData>
        </w:fldChar>
      </w:r>
      <w:bookmarkStart w:id="44" w:name="Text44"/>
      <w:r>
        <w:rPr>
          <w:rFonts w:ascii="Calibri" w:eastAsia="Arial" w:hAnsi="Calibri" w:cs="Calibri"/>
          <w:bCs/>
          <w:color w:val="auto"/>
          <w:sz w:val="22"/>
          <w:szCs w:val="22"/>
        </w:rPr>
        <w:instrText xml:space="preserve"> FORMTEXT </w:instrText>
      </w:r>
      <w:r>
        <w:rPr>
          <w:rFonts w:ascii="Calibri" w:eastAsia="Arial" w:hAnsi="Calibri" w:cs="Calibri"/>
          <w:bCs/>
          <w:color w:val="auto"/>
          <w:sz w:val="22"/>
          <w:szCs w:val="22"/>
        </w:rPr>
      </w:r>
      <w:r>
        <w:rPr>
          <w:rFonts w:ascii="Calibri" w:eastAsia="Arial" w:hAnsi="Calibri" w:cs="Calibri"/>
          <w:bCs/>
          <w:color w:val="auto"/>
          <w:sz w:val="22"/>
          <w:szCs w:val="22"/>
        </w:rPr>
        <w:fldChar w:fldCharType="separate"/>
      </w:r>
      <w:r>
        <w:rPr>
          <w:rFonts w:ascii="Calibri" w:eastAsia="Arial" w:hAnsi="Calibri" w:cs="Calibri"/>
          <w:bCs/>
          <w:noProof/>
          <w:color w:val="auto"/>
          <w:sz w:val="22"/>
          <w:szCs w:val="22"/>
        </w:rPr>
        <w:t>Insert date</w:t>
      </w:r>
      <w:r>
        <w:rPr>
          <w:rFonts w:ascii="Calibri" w:eastAsia="Arial" w:hAnsi="Calibri" w:cs="Calibri"/>
          <w:bCs/>
          <w:color w:val="auto"/>
          <w:sz w:val="22"/>
          <w:szCs w:val="22"/>
        </w:rPr>
        <w:fldChar w:fldCharType="end"/>
      </w:r>
      <w:bookmarkEnd w:id="44"/>
      <w:r w:rsidR="00630316" w:rsidRPr="00B96D07">
        <w:rPr>
          <w:rFonts w:ascii="Calibri" w:eastAsia="Arial" w:hAnsi="Calibri" w:cs="Calibri"/>
          <w:bCs/>
          <w:color w:val="FF0000"/>
          <w:sz w:val="22"/>
          <w:szCs w:val="22"/>
        </w:rPr>
        <w:t xml:space="preserve"> </w:t>
      </w:r>
    </w:p>
    <w:p w:rsidR="00D50093" w:rsidRPr="00B96D07" w:rsidRDefault="00D50093" w:rsidP="00D50093">
      <w:pPr>
        <w:pBdr>
          <w:bottom w:val="single" w:sz="12" w:space="1" w:color="auto"/>
        </w:pBdr>
        <w:rPr>
          <w:rFonts w:ascii="Calibri" w:eastAsia="Arial" w:hAnsi="Calibri" w:cs="Calibri"/>
          <w:bCs/>
          <w:color w:val="auto"/>
          <w:sz w:val="22"/>
          <w:szCs w:val="22"/>
        </w:rPr>
      </w:pPr>
    </w:p>
    <w:p w:rsidR="00D50093" w:rsidRPr="00B96D07" w:rsidRDefault="005220A3" w:rsidP="00D50093">
      <w:pPr>
        <w:rPr>
          <w:sz w:val="22"/>
          <w:szCs w:val="22"/>
        </w:rPr>
      </w:pPr>
      <w:r>
        <w:rPr>
          <w:rFonts w:ascii="Calibri" w:eastAsia="Arial" w:hAnsi="Calibri" w:cs="Calibri"/>
          <w:bCs/>
          <w:color w:val="auto"/>
          <w:sz w:val="22"/>
          <w:szCs w:val="22"/>
        </w:rPr>
        <w:fldChar w:fldCharType="begin">
          <w:ffData>
            <w:name w:val="Text46"/>
            <w:enabled/>
            <w:calcOnExit w:val="0"/>
            <w:textInput>
              <w:default w:val="Insert name/title of “Other Funding” Rep"/>
            </w:textInput>
          </w:ffData>
        </w:fldChar>
      </w:r>
      <w:bookmarkStart w:id="45" w:name="Text46"/>
      <w:r>
        <w:rPr>
          <w:rFonts w:ascii="Calibri" w:eastAsia="Arial" w:hAnsi="Calibri" w:cs="Calibri"/>
          <w:bCs/>
          <w:color w:val="auto"/>
          <w:sz w:val="22"/>
          <w:szCs w:val="22"/>
        </w:rPr>
        <w:instrText xml:space="preserve"> FORMTEXT </w:instrText>
      </w:r>
      <w:r>
        <w:rPr>
          <w:rFonts w:ascii="Calibri" w:eastAsia="Arial" w:hAnsi="Calibri" w:cs="Calibri"/>
          <w:bCs/>
          <w:color w:val="auto"/>
          <w:sz w:val="22"/>
          <w:szCs w:val="22"/>
        </w:rPr>
      </w:r>
      <w:r>
        <w:rPr>
          <w:rFonts w:ascii="Calibri" w:eastAsia="Arial" w:hAnsi="Calibri" w:cs="Calibri"/>
          <w:bCs/>
          <w:color w:val="auto"/>
          <w:sz w:val="22"/>
          <w:szCs w:val="22"/>
        </w:rPr>
        <w:fldChar w:fldCharType="separate"/>
      </w:r>
      <w:r>
        <w:rPr>
          <w:rFonts w:ascii="Calibri" w:eastAsia="Arial" w:hAnsi="Calibri" w:cs="Calibri"/>
          <w:bCs/>
          <w:noProof/>
          <w:color w:val="auto"/>
          <w:sz w:val="22"/>
          <w:szCs w:val="22"/>
        </w:rPr>
        <w:t>Insert name/title of “Other Funding” Rep</w:t>
      </w:r>
      <w:r>
        <w:rPr>
          <w:rFonts w:ascii="Calibri" w:eastAsia="Arial" w:hAnsi="Calibri" w:cs="Calibri"/>
          <w:bCs/>
          <w:color w:val="auto"/>
          <w:sz w:val="22"/>
          <w:szCs w:val="22"/>
        </w:rPr>
        <w:fldChar w:fldCharType="end"/>
      </w:r>
      <w:bookmarkEnd w:id="45"/>
      <w:r w:rsidR="00D50093" w:rsidRPr="00B96D07">
        <w:rPr>
          <w:rFonts w:ascii="Calibri" w:eastAsia="Arial" w:hAnsi="Calibri" w:cs="Calibri"/>
          <w:bCs/>
          <w:color w:val="FF0000"/>
          <w:sz w:val="22"/>
          <w:szCs w:val="22"/>
        </w:rPr>
        <w:tab/>
      </w:r>
      <w:r w:rsidR="00D50093" w:rsidRPr="00B96D07">
        <w:rPr>
          <w:rFonts w:ascii="Calibri" w:eastAsia="Arial" w:hAnsi="Calibri" w:cs="Calibri"/>
          <w:bCs/>
          <w:color w:val="FF0000"/>
          <w:sz w:val="22"/>
          <w:szCs w:val="22"/>
        </w:rPr>
        <w:tab/>
      </w:r>
      <w:r w:rsidR="00D50093" w:rsidRPr="00B96D07">
        <w:rPr>
          <w:rFonts w:ascii="Calibri" w:eastAsia="Arial" w:hAnsi="Calibri" w:cs="Calibri"/>
          <w:bCs/>
          <w:color w:val="FF0000"/>
          <w:sz w:val="22"/>
          <w:szCs w:val="22"/>
        </w:rPr>
        <w:tab/>
      </w:r>
      <w:r>
        <w:rPr>
          <w:rFonts w:ascii="Calibri" w:eastAsia="Arial" w:hAnsi="Calibri" w:cs="Calibri"/>
          <w:bCs/>
          <w:color w:val="auto"/>
          <w:sz w:val="22"/>
          <w:szCs w:val="22"/>
        </w:rPr>
        <w:fldChar w:fldCharType="begin">
          <w:ffData>
            <w:name w:val="Text45"/>
            <w:enabled/>
            <w:calcOnExit w:val="0"/>
            <w:textInput>
              <w:default w:val="Insert date"/>
            </w:textInput>
          </w:ffData>
        </w:fldChar>
      </w:r>
      <w:bookmarkStart w:id="46" w:name="Text45"/>
      <w:r>
        <w:rPr>
          <w:rFonts w:ascii="Calibri" w:eastAsia="Arial" w:hAnsi="Calibri" w:cs="Calibri"/>
          <w:bCs/>
          <w:color w:val="auto"/>
          <w:sz w:val="22"/>
          <w:szCs w:val="22"/>
        </w:rPr>
        <w:instrText xml:space="preserve"> FORMTEXT </w:instrText>
      </w:r>
      <w:r>
        <w:rPr>
          <w:rFonts w:ascii="Calibri" w:eastAsia="Arial" w:hAnsi="Calibri" w:cs="Calibri"/>
          <w:bCs/>
          <w:color w:val="auto"/>
          <w:sz w:val="22"/>
          <w:szCs w:val="22"/>
        </w:rPr>
      </w:r>
      <w:r>
        <w:rPr>
          <w:rFonts w:ascii="Calibri" w:eastAsia="Arial" w:hAnsi="Calibri" w:cs="Calibri"/>
          <w:bCs/>
          <w:color w:val="auto"/>
          <w:sz w:val="22"/>
          <w:szCs w:val="22"/>
        </w:rPr>
        <w:fldChar w:fldCharType="separate"/>
      </w:r>
      <w:r>
        <w:rPr>
          <w:rFonts w:ascii="Calibri" w:eastAsia="Arial" w:hAnsi="Calibri" w:cs="Calibri"/>
          <w:bCs/>
          <w:noProof/>
          <w:color w:val="auto"/>
          <w:sz w:val="22"/>
          <w:szCs w:val="22"/>
        </w:rPr>
        <w:t>Insert date</w:t>
      </w:r>
      <w:r>
        <w:rPr>
          <w:rFonts w:ascii="Calibri" w:eastAsia="Arial" w:hAnsi="Calibri" w:cs="Calibri"/>
          <w:bCs/>
          <w:color w:val="auto"/>
          <w:sz w:val="22"/>
          <w:szCs w:val="22"/>
        </w:rPr>
        <w:fldChar w:fldCharType="end"/>
      </w:r>
      <w:bookmarkEnd w:id="46"/>
    </w:p>
    <w:p w:rsidR="00D50093" w:rsidRPr="00B96D07" w:rsidRDefault="00D50093" w:rsidP="0096248A">
      <w:pPr>
        <w:rPr>
          <w:sz w:val="22"/>
          <w:szCs w:val="22"/>
        </w:rPr>
      </w:pPr>
    </w:p>
    <w:sectPr w:rsidR="00D50093" w:rsidRPr="00B96D07" w:rsidSect="00011C79">
      <w:footerReference w:type="default" r:id="rId13"/>
      <w:pgSz w:w="12240" w:h="15840"/>
      <w:pgMar w:top="720" w:right="720" w:bottom="720" w:left="720" w:header="720"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C4223" w:rsidRDefault="008C4223" w:rsidP="0096248A">
      <w:r>
        <w:separator/>
      </w:r>
    </w:p>
  </w:endnote>
  <w:endnote w:type="continuationSeparator" w:id="0">
    <w:p w:rsidR="008C4223" w:rsidRDefault="008C4223" w:rsidP="009624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472A" w:rsidRDefault="00B92BD9">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September 30</w:t>
    </w:r>
    <w:r w:rsidR="00FE66CC">
      <w:rPr>
        <w:rFonts w:asciiTheme="majorHAnsi" w:eastAsiaTheme="majorEastAsia" w:hAnsiTheme="majorHAnsi" w:cstheme="majorBidi"/>
      </w:rPr>
      <w:t>,</w:t>
    </w:r>
    <w:r w:rsidR="0007472A">
      <w:rPr>
        <w:rFonts w:asciiTheme="majorHAnsi" w:eastAsiaTheme="majorEastAsia" w:hAnsiTheme="majorHAnsi" w:cstheme="majorBidi"/>
      </w:rPr>
      <w:t xml:space="preserve"> 2015</w:t>
    </w:r>
    <w:r w:rsidR="0007472A">
      <w:rPr>
        <w:rFonts w:asciiTheme="majorHAnsi" w:eastAsiaTheme="majorEastAsia" w:hAnsiTheme="majorHAnsi" w:cstheme="majorBidi"/>
      </w:rPr>
      <w:ptab w:relativeTo="margin" w:alignment="right" w:leader="none"/>
    </w:r>
    <w:r w:rsidR="0007472A">
      <w:rPr>
        <w:rFonts w:asciiTheme="majorHAnsi" w:eastAsiaTheme="majorEastAsia" w:hAnsiTheme="majorHAnsi" w:cstheme="majorBidi"/>
      </w:rPr>
      <w:t xml:space="preserve">Page </w:t>
    </w:r>
    <w:r w:rsidR="0007472A">
      <w:rPr>
        <w:rFonts w:asciiTheme="minorHAnsi" w:eastAsiaTheme="minorEastAsia" w:hAnsiTheme="minorHAnsi" w:cstheme="minorBidi"/>
      </w:rPr>
      <w:fldChar w:fldCharType="begin"/>
    </w:r>
    <w:r w:rsidR="0007472A">
      <w:instrText xml:space="preserve"> PAGE   \* MERGEFORMAT </w:instrText>
    </w:r>
    <w:r w:rsidR="0007472A">
      <w:rPr>
        <w:rFonts w:asciiTheme="minorHAnsi" w:eastAsiaTheme="minorEastAsia" w:hAnsiTheme="minorHAnsi" w:cstheme="minorBidi"/>
      </w:rPr>
      <w:fldChar w:fldCharType="separate"/>
    </w:r>
    <w:r w:rsidR="00544052" w:rsidRPr="00544052">
      <w:rPr>
        <w:rFonts w:asciiTheme="majorHAnsi" w:eastAsiaTheme="majorEastAsia" w:hAnsiTheme="majorHAnsi" w:cstheme="majorBidi"/>
        <w:noProof/>
      </w:rPr>
      <w:t>3</w:t>
    </w:r>
    <w:r w:rsidR="0007472A">
      <w:rPr>
        <w:rFonts w:asciiTheme="majorHAnsi" w:eastAsiaTheme="majorEastAsia" w:hAnsiTheme="majorHAnsi" w:cstheme="majorBidi"/>
        <w:noProof/>
      </w:rPr>
      <w:fldChar w:fldCharType="end"/>
    </w:r>
  </w:p>
  <w:p w:rsidR="0007472A" w:rsidRDefault="0007472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C4223" w:rsidRDefault="008C4223" w:rsidP="0096248A">
      <w:r>
        <w:separator/>
      </w:r>
    </w:p>
  </w:footnote>
  <w:footnote w:type="continuationSeparator" w:id="0">
    <w:p w:rsidR="008C4223" w:rsidRDefault="008C4223" w:rsidP="0096248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FFFFFFFF">
      <w:start w:val="1"/>
      <w:numFmt w:val="bullet"/>
      <w:lvlText w:val="●"/>
      <w:lvlJc w:val="left"/>
      <w:pPr>
        <w:tabs>
          <w:tab w:val="num" w:pos="720"/>
        </w:tabs>
        <w:ind w:left="720" w:hanging="360"/>
      </w:pPr>
      <w:rPr>
        <w:rFonts w:ascii="Verdana" w:eastAsia="Verdana" w:hAnsi="Verdana" w:cs="Verdana"/>
        <w:b w:val="0"/>
        <w:bCs w:val="0"/>
        <w:i w:val="0"/>
        <w:iCs w:val="0"/>
        <w:strike w:val="0"/>
        <w:color w:val="000000"/>
        <w:sz w:val="20"/>
        <w:szCs w:val="20"/>
        <w:u w:val="none"/>
      </w:rPr>
    </w:lvl>
    <w:lvl w:ilvl="1" w:tplc="FFFFFFFF">
      <w:start w:val="1"/>
      <w:numFmt w:val="bullet"/>
      <w:lvlText w:val="○"/>
      <w:lvlJc w:val="left"/>
      <w:pPr>
        <w:tabs>
          <w:tab w:val="num" w:pos="1440"/>
        </w:tabs>
        <w:ind w:left="1440" w:hanging="360"/>
      </w:pPr>
      <w:rPr>
        <w:rFonts w:ascii="Courier New" w:eastAsia="Courier New" w:hAnsi="Courier New" w:cs="Courier New"/>
        <w:b w:val="0"/>
        <w:bCs w:val="0"/>
        <w:i w:val="0"/>
        <w:iCs w:val="0"/>
        <w:strike w:val="0"/>
        <w:color w:val="000000"/>
        <w:sz w:val="20"/>
        <w:szCs w:val="20"/>
        <w:u w:val="none"/>
      </w:rPr>
    </w:lvl>
    <w:lvl w:ilvl="2" w:tplc="FFFFFFFF">
      <w:start w:val="1"/>
      <w:numFmt w:val="bullet"/>
      <w:lvlText w:val="■"/>
      <w:lvlJc w:val="right"/>
      <w:pPr>
        <w:tabs>
          <w:tab w:val="num" w:pos="2160"/>
        </w:tabs>
        <w:ind w:left="2160" w:hanging="180"/>
      </w:pPr>
      <w:rPr>
        <w:rFonts w:ascii="Verdana" w:eastAsia="Verdana" w:hAnsi="Verdana" w:cs="Verdana"/>
        <w:b w:val="0"/>
        <w:bCs w:val="0"/>
        <w:i w:val="0"/>
        <w:iCs w:val="0"/>
        <w:strike w:val="0"/>
        <w:color w:val="000000"/>
        <w:sz w:val="20"/>
        <w:szCs w:val="20"/>
        <w:u w:val="none"/>
      </w:rPr>
    </w:lvl>
    <w:lvl w:ilvl="3" w:tplc="FFFFFFFF">
      <w:start w:val="1"/>
      <w:numFmt w:val="bullet"/>
      <w:lvlText w:val="●"/>
      <w:lvlJc w:val="left"/>
      <w:pPr>
        <w:tabs>
          <w:tab w:val="num" w:pos="2880"/>
        </w:tabs>
        <w:ind w:left="2880" w:hanging="360"/>
      </w:pPr>
      <w:rPr>
        <w:rFonts w:ascii="Verdana" w:eastAsia="Verdana" w:hAnsi="Verdana" w:cs="Verdana"/>
        <w:b w:val="0"/>
        <w:bCs w:val="0"/>
        <w:i w:val="0"/>
        <w:iCs w:val="0"/>
        <w:strike w:val="0"/>
        <w:color w:val="000000"/>
        <w:sz w:val="20"/>
        <w:szCs w:val="20"/>
        <w:u w:val="none"/>
      </w:rPr>
    </w:lvl>
    <w:lvl w:ilvl="4" w:tplc="FFFFFFFF">
      <w:start w:val="1"/>
      <w:numFmt w:val="bullet"/>
      <w:lvlText w:val="○"/>
      <w:lvlJc w:val="left"/>
      <w:pPr>
        <w:tabs>
          <w:tab w:val="num" w:pos="3600"/>
        </w:tabs>
        <w:ind w:left="3600" w:hanging="360"/>
      </w:pPr>
      <w:rPr>
        <w:rFonts w:ascii="Courier New" w:eastAsia="Courier New" w:hAnsi="Courier New" w:cs="Courier New"/>
        <w:b w:val="0"/>
        <w:bCs w:val="0"/>
        <w:i w:val="0"/>
        <w:iCs w:val="0"/>
        <w:strike w:val="0"/>
        <w:color w:val="000000"/>
        <w:sz w:val="20"/>
        <w:szCs w:val="20"/>
        <w:u w:val="none"/>
      </w:rPr>
    </w:lvl>
    <w:lvl w:ilvl="5" w:tplc="FFFFFFFF">
      <w:start w:val="1"/>
      <w:numFmt w:val="bullet"/>
      <w:lvlText w:val="■"/>
      <w:lvlJc w:val="right"/>
      <w:pPr>
        <w:tabs>
          <w:tab w:val="num" w:pos="4320"/>
        </w:tabs>
        <w:ind w:left="4320" w:hanging="180"/>
      </w:pPr>
      <w:rPr>
        <w:rFonts w:ascii="Verdana" w:eastAsia="Verdana" w:hAnsi="Verdana" w:cs="Verdana"/>
        <w:b w:val="0"/>
        <w:bCs w:val="0"/>
        <w:i w:val="0"/>
        <w:iCs w:val="0"/>
        <w:strike w:val="0"/>
        <w:color w:val="000000"/>
        <w:sz w:val="20"/>
        <w:szCs w:val="20"/>
        <w:u w:val="none"/>
      </w:rPr>
    </w:lvl>
    <w:lvl w:ilvl="6" w:tplc="FFFFFFFF">
      <w:start w:val="1"/>
      <w:numFmt w:val="bullet"/>
      <w:lvlText w:val="●"/>
      <w:lvlJc w:val="left"/>
      <w:pPr>
        <w:tabs>
          <w:tab w:val="num" w:pos="5040"/>
        </w:tabs>
        <w:ind w:left="5040" w:hanging="360"/>
      </w:pPr>
      <w:rPr>
        <w:rFonts w:ascii="Verdana" w:eastAsia="Verdana" w:hAnsi="Verdana" w:cs="Verdana"/>
        <w:b w:val="0"/>
        <w:bCs w:val="0"/>
        <w:i w:val="0"/>
        <w:iCs w:val="0"/>
        <w:strike w:val="0"/>
        <w:color w:val="000000"/>
        <w:sz w:val="20"/>
        <w:szCs w:val="20"/>
        <w:u w:val="none"/>
      </w:rPr>
    </w:lvl>
    <w:lvl w:ilvl="7" w:tplc="FFFFFFFF">
      <w:start w:val="1"/>
      <w:numFmt w:val="bullet"/>
      <w:lvlText w:val="○"/>
      <w:lvlJc w:val="left"/>
      <w:pPr>
        <w:tabs>
          <w:tab w:val="num" w:pos="5760"/>
        </w:tabs>
        <w:ind w:left="5760" w:hanging="360"/>
      </w:pPr>
      <w:rPr>
        <w:rFonts w:ascii="Courier New" w:eastAsia="Courier New" w:hAnsi="Courier New" w:cs="Courier New"/>
        <w:b w:val="0"/>
        <w:bCs w:val="0"/>
        <w:i w:val="0"/>
        <w:iCs w:val="0"/>
        <w:strike w:val="0"/>
        <w:color w:val="000000"/>
        <w:sz w:val="20"/>
        <w:szCs w:val="20"/>
        <w:u w:val="none"/>
      </w:rPr>
    </w:lvl>
    <w:lvl w:ilvl="8" w:tplc="FFFFFFFF">
      <w:start w:val="1"/>
      <w:numFmt w:val="bullet"/>
      <w:lvlText w:val="■"/>
      <w:lvlJc w:val="right"/>
      <w:pPr>
        <w:tabs>
          <w:tab w:val="num" w:pos="6480"/>
        </w:tabs>
        <w:ind w:left="6480" w:hanging="180"/>
      </w:pPr>
      <w:rPr>
        <w:rFonts w:ascii="Verdana" w:eastAsia="Verdana" w:hAnsi="Verdana" w:cs="Verdana"/>
        <w:b w:val="0"/>
        <w:bCs w:val="0"/>
        <w:i w:val="0"/>
        <w:iCs w:val="0"/>
        <w:strike w:val="0"/>
        <w:color w:val="000000"/>
        <w:sz w:val="20"/>
        <w:szCs w:val="20"/>
        <w:u w:val="none"/>
      </w:rPr>
    </w:lvl>
  </w:abstractNum>
  <w:abstractNum w:abstractNumId="1">
    <w:nsid w:val="00000002"/>
    <w:multiLevelType w:val="hybridMultilevel"/>
    <w:tmpl w:val="00000002"/>
    <w:lvl w:ilvl="0" w:tplc="FFFFFFFF">
      <w:start w:val="1"/>
      <w:numFmt w:val="bullet"/>
      <w:lvlText w:val="●"/>
      <w:lvlJc w:val="left"/>
      <w:pPr>
        <w:tabs>
          <w:tab w:val="num" w:pos="720"/>
        </w:tabs>
        <w:ind w:left="720" w:hanging="360"/>
      </w:pPr>
      <w:rPr>
        <w:rFonts w:ascii="Verdana" w:eastAsia="Verdana" w:hAnsi="Verdana" w:cs="Verdana"/>
        <w:b w:val="0"/>
        <w:bCs w:val="0"/>
        <w:i w:val="0"/>
        <w:iCs w:val="0"/>
        <w:strike w:val="0"/>
        <w:color w:val="000000"/>
        <w:sz w:val="20"/>
        <w:szCs w:val="20"/>
        <w:u w:val="none"/>
      </w:rPr>
    </w:lvl>
    <w:lvl w:ilvl="1" w:tplc="FFFFFFFF">
      <w:start w:val="1"/>
      <w:numFmt w:val="bullet"/>
      <w:lvlText w:val="●"/>
      <w:lvlJc w:val="left"/>
      <w:pPr>
        <w:tabs>
          <w:tab w:val="num" w:pos="1440"/>
        </w:tabs>
        <w:ind w:left="1440" w:hanging="360"/>
      </w:pPr>
      <w:rPr>
        <w:rFonts w:ascii="Times New Roman" w:eastAsia="Times New Roman" w:hAnsi="Times New Roman" w:cs="Times New Roman"/>
        <w:b w:val="0"/>
        <w:bCs w:val="0"/>
        <w:i w:val="0"/>
        <w:iCs w:val="0"/>
        <w:strike w:val="0"/>
        <w:color w:val="000000"/>
        <w:sz w:val="20"/>
        <w:szCs w:val="20"/>
        <w:u w:val="none"/>
      </w:rPr>
    </w:lvl>
    <w:lvl w:ilvl="2" w:tplc="FFFFFFFF">
      <w:start w:val="1"/>
      <w:numFmt w:val="bullet"/>
      <w:lvlText w:val="■"/>
      <w:lvlJc w:val="right"/>
      <w:pPr>
        <w:tabs>
          <w:tab w:val="num" w:pos="2160"/>
        </w:tabs>
        <w:ind w:left="2160" w:hanging="180"/>
      </w:pPr>
      <w:rPr>
        <w:rFonts w:ascii="Verdana" w:eastAsia="Verdana" w:hAnsi="Verdana" w:cs="Verdana"/>
        <w:b w:val="0"/>
        <w:bCs w:val="0"/>
        <w:i w:val="0"/>
        <w:iCs w:val="0"/>
        <w:strike w:val="0"/>
        <w:color w:val="000000"/>
        <w:sz w:val="20"/>
        <w:szCs w:val="20"/>
        <w:u w:val="none"/>
      </w:rPr>
    </w:lvl>
    <w:lvl w:ilvl="3" w:tplc="FFFFFFFF">
      <w:start w:val="1"/>
      <w:numFmt w:val="bullet"/>
      <w:lvlText w:val="●"/>
      <w:lvlJc w:val="left"/>
      <w:pPr>
        <w:tabs>
          <w:tab w:val="num" w:pos="2880"/>
        </w:tabs>
        <w:ind w:left="2880" w:hanging="360"/>
      </w:pPr>
      <w:rPr>
        <w:rFonts w:ascii="Verdana" w:eastAsia="Verdana" w:hAnsi="Verdana" w:cs="Verdana"/>
        <w:b w:val="0"/>
        <w:bCs w:val="0"/>
        <w:i w:val="0"/>
        <w:iCs w:val="0"/>
        <w:strike w:val="0"/>
        <w:color w:val="000000"/>
        <w:sz w:val="20"/>
        <w:szCs w:val="20"/>
        <w:u w:val="none"/>
      </w:rPr>
    </w:lvl>
    <w:lvl w:ilvl="4" w:tplc="FFFFFFFF">
      <w:start w:val="1"/>
      <w:numFmt w:val="bullet"/>
      <w:lvlText w:val="○"/>
      <w:lvlJc w:val="left"/>
      <w:pPr>
        <w:tabs>
          <w:tab w:val="num" w:pos="3600"/>
        </w:tabs>
        <w:ind w:left="3600" w:hanging="360"/>
      </w:pPr>
      <w:rPr>
        <w:rFonts w:ascii="Courier New" w:eastAsia="Courier New" w:hAnsi="Courier New" w:cs="Courier New"/>
        <w:b w:val="0"/>
        <w:bCs w:val="0"/>
        <w:i w:val="0"/>
        <w:iCs w:val="0"/>
        <w:strike w:val="0"/>
        <w:color w:val="000000"/>
        <w:sz w:val="20"/>
        <w:szCs w:val="20"/>
        <w:u w:val="none"/>
      </w:rPr>
    </w:lvl>
    <w:lvl w:ilvl="5" w:tplc="FFFFFFFF">
      <w:start w:val="1"/>
      <w:numFmt w:val="bullet"/>
      <w:lvlText w:val="■"/>
      <w:lvlJc w:val="right"/>
      <w:pPr>
        <w:tabs>
          <w:tab w:val="num" w:pos="4320"/>
        </w:tabs>
        <w:ind w:left="4320" w:hanging="180"/>
      </w:pPr>
      <w:rPr>
        <w:rFonts w:ascii="Verdana" w:eastAsia="Verdana" w:hAnsi="Verdana" w:cs="Verdana"/>
        <w:b w:val="0"/>
        <w:bCs w:val="0"/>
        <w:i w:val="0"/>
        <w:iCs w:val="0"/>
        <w:strike w:val="0"/>
        <w:color w:val="000000"/>
        <w:sz w:val="20"/>
        <w:szCs w:val="20"/>
        <w:u w:val="none"/>
      </w:rPr>
    </w:lvl>
    <w:lvl w:ilvl="6" w:tplc="FFFFFFFF">
      <w:start w:val="1"/>
      <w:numFmt w:val="bullet"/>
      <w:lvlText w:val="●"/>
      <w:lvlJc w:val="left"/>
      <w:pPr>
        <w:tabs>
          <w:tab w:val="num" w:pos="5040"/>
        </w:tabs>
        <w:ind w:left="5040" w:hanging="360"/>
      </w:pPr>
      <w:rPr>
        <w:rFonts w:ascii="Verdana" w:eastAsia="Verdana" w:hAnsi="Verdana" w:cs="Verdana"/>
        <w:b w:val="0"/>
        <w:bCs w:val="0"/>
        <w:i w:val="0"/>
        <w:iCs w:val="0"/>
        <w:strike w:val="0"/>
        <w:color w:val="000000"/>
        <w:sz w:val="20"/>
        <w:szCs w:val="20"/>
        <w:u w:val="none"/>
      </w:rPr>
    </w:lvl>
    <w:lvl w:ilvl="7" w:tplc="FFFFFFFF">
      <w:start w:val="1"/>
      <w:numFmt w:val="bullet"/>
      <w:lvlText w:val="○"/>
      <w:lvlJc w:val="left"/>
      <w:pPr>
        <w:tabs>
          <w:tab w:val="num" w:pos="5760"/>
        </w:tabs>
        <w:ind w:left="5760" w:hanging="360"/>
      </w:pPr>
      <w:rPr>
        <w:rFonts w:ascii="Courier New" w:eastAsia="Courier New" w:hAnsi="Courier New" w:cs="Courier New"/>
        <w:b w:val="0"/>
        <w:bCs w:val="0"/>
        <w:i w:val="0"/>
        <w:iCs w:val="0"/>
        <w:strike w:val="0"/>
        <w:color w:val="000000"/>
        <w:sz w:val="20"/>
        <w:szCs w:val="20"/>
        <w:u w:val="none"/>
      </w:rPr>
    </w:lvl>
    <w:lvl w:ilvl="8" w:tplc="FFFFFFFF">
      <w:start w:val="1"/>
      <w:numFmt w:val="bullet"/>
      <w:lvlText w:val="■"/>
      <w:lvlJc w:val="right"/>
      <w:pPr>
        <w:tabs>
          <w:tab w:val="num" w:pos="6480"/>
        </w:tabs>
        <w:ind w:left="6480" w:hanging="180"/>
      </w:pPr>
      <w:rPr>
        <w:rFonts w:ascii="Verdana" w:eastAsia="Verdana" w:hAnsi="Verdana" w:cs="Verdana"/>
        <w:b w:val="0"/>
        <w:bCs w:val="0"/>
        <w:i w:val="0"/>
        <w:iCs w:val="0"/>
        <w:strike w:val="0"/>
        <w:color w:val="000000"/>
        <w:sz w:val="20"/>
        <w:szCs w:val="20"/>
        <w:u w:val="none"/>
      </w:rPr>
    </w:lvl>
  </w:abstractNum>
  <w:abstractNum w:abstractNumId="2">
    <w:nsid w:val="00000003"/>
    <w:multiLevelType w:val="hybridMultilevel"/>
    <w:tmpl w:val="00000003"/>
    <w:lvl w:ilvl="0" w:tplc="FFFFFFFF">
      <w:start w:val="1"/>
      <w:numFmt w:val="bullet"/>
      <w:lvlText w:val="●"/>
      <w:lvlJc w:val="left"/>
      <w:pPr>
        <w:tabs>
          <w:tab w:val="num" w:pos="720"/>
        </w:tabs>
        <w:ind w:left="720" w:hanging="360"/>
      </w:pPr>
      <w:rPr>
        <w:rFonts w:ascii="Verdana" w:eastAsia="Verdana" w:hAnsi="Verdana" w:cs="Verdana"/>
        <w:b w:val="0"/>
        <w:bCs w:val="0"/>
        <w:i w:val="0"/>
        <w:iCs w:val="0"/>
        <w:strike w:val="0"/>
        <w:color w:val="000000"/>
        <w:sz w:val="20"/>
        <w:szCs w:val="20"/>
        <w:u w:val="none"/>
      </w:rPr>
    </w:lvl>
    <w:lvl w:ilvl="1" w:tplc="FFFFFFFF">
      <w:start w:val="1"/>
      <w:numFmt w:val="bullet"/>
      <w:lvlText w:val="●"/>
      <w:lvlJc w:val="left"/>
      <w:pPr>
        <w:tabs>
          <w:tab w:val="num" w:pos="1440"/>
        </w:tabs>
        <w:ind w:left="1440" w:hanging="360"/>
      </w:pPr>
      <w:rPr>
        <w:rFonts w:ascii="Times New Roman" w:eastAsia="Times New Roman" w:hAnsi="Times New Roman" w:cs="Times New Roman"/>
        <w:b w:val="0"/>
        <w:bCs w:val="0"/>
        <w:i w:val="0"/>
        <w:iCs w:val="0"/>
        <w:strike w:val="0"/>
        <w:color w:val="000000"/>
        <w:sz w:val="20"/>
        <w:szCs w:val="20"/>
        <w:u w:val="none"/>
      </w:rPr>
    </w:lvl>
    <w:lvl w:ilvl="2" w:tplc="FFFFFFFF">
      <w:start w:val="1"/>
      <w:numFmt w:val="bullet"/>
      <w:lvlText w:val="■"/>
      <w:lvlJc w:val="right"/>
      <w:pPr>
        <w:tabs>
          <w:tab w:val="num" w:pos="2160"/>
        </w:tabs>
        <w:ind w:left="2160" w:hanging="180"/>
      </w:pPr>
      <w:rPr>
        <w:rFonts w:ascii="Verdana" w:eastAsia="Verdana" w:hAnsi="Verdana" w:cs="Verdana"/>
        <w:b w:val="0"/>
        <w:bCs w:val="0"/>
        <w:i w:val="0"/>
        <w:iCs w:val="0"/>
        <w:strike w:val="0"/>
        <w:color w:val="000000"/>
        <w:sz w:val="20"/>
        <w:szCs w:val="20"/>
        <w:u w:val="none"/>
      </w:rPr>
    </w:lvl>
    <w:lvl w:ilvl="3" w:tplc="FFFFFFFF">
      <w:start w:val="1"/>
      <w:numFmt w:val="bullet"/>
      <w:lvlText w:val="●"/>
      <w:lvlJc w:val="left"/>
      <w:pPr>
        <w:tabs>
          <w:tab w:val="num" w:pos="2880"/>
        </w:tabs>
        <w:ind w:left="2880" w:hanging="360"/>
      </w:pPr>
      <w:rPr>
        <w:rFonts w:ascii="Verdana" w:eastAsia="Verdana" w:hAnsi="Verdana" w:cs="Verdana"/>
        <w:b w:val="0"/>
        <w:bCs w:val="0"/>
        <w:i w:val="0"/>
        <w:iCs w:val="0"/>
        <w:strike w:val="0"/>
        <w:color w:val="000000"/>
        <w:sz w:val="20"/>
        <w:szCs w:val="20"/>
        <w:u w:val="none"/>
      </w:rPr>
    </w:lvl>
    <w:lvl w:ilvl="4" w:tplc="FFFFFFFF">
      <w:start w:val="1"/>
      <w:numFmt w:val="bullet"/>
      <w:lvlText w:val="○"/>
      <w:lvlJc w:val="left"/>
      <w:pPr>
        <w:tabs>
          <w:tab w:val="num" w:pos="3600"/>
        </w:tabs>
        <w:ind w:left="3600" w:hanging="360"/>
      </w:pPr>
      <w:rPr>
        <w:rFonts w:ascii="Courier New" w:eastAsia="Courier New" w:hAnsi="Courier New" w:cs="Courier New"/>
        <w:b w:val="0"/>
        <w:bCs w:val="0"/>
        <w:i w:val="0"/>
        <w:iCs w:val="0"/>
        <w:strike w:val="0"/>
        <w:color w:val="000000"/>
        <w:sz w:val="20"/>
        <w:szCs w:val="20"/>
        <w:u w:val="none"/>
      </w:rPr>
    </w:lvl>
    <w:lvl w:ilvl="5" w:tplc="FFFFFFFF">
      <w:start w:val="1"/>
      <w:numFmt w:val="bullet"/>
      <w:lvlText w:val="■"/>
      <w:lvlJc w:val="right"/>
      <w:pPr>
        <w:tabs>
          <w:tab w:val="num" w:pos="4320"/>
        </w:tabs>
        <w:ind w:left="4320" w:hanging="180"/>
      </w:pPr>
      <w:rPr>
        <w:rFonts w:ascii="Verdana" w:eastAsia="Verdana" w:hAnsi="Verdana" w:cs="Verdana"/>
        <w:b w:val="0"/>
        <w:bCs w:val="0"/>
        <w:i w:val="0"/>
        <w:iCs w:val="0"/>
        <w:strike w:val="0"/>
        <w:color w:val="000000"/>
        <w:sz w:val="20"/>
        <w:szCs w:val="20"/>
        <w:u w:val="none"/>
      </w:rPr>
    </w:lvl>
    <w:lvl w:ilvl="6" w:tplc="FFFFFFFF">
      <w:start w:val="1"/>
      <w:numFmt w:val="bullet"/>
      <w:lvlText w:val="●"/>
      <w:lvlJc w:val="left"/>
      <w:pPr>
        <w:tabs>
          <w:tab w:val="num" w:pos="5040"/>
        </w:tabs>
        <w:ind w:left="5040" w:hanging="360"/>
      </w:pPr>
      <w:rPr>
        <w:rFonts w:ascii="Verdana" w:eastAsia="Verdana" w:hAnsi="Verdana" w:cs="Verdana"/>
        <w:b w:val="0"/>
        <w:bCs w:val="0"/>
        <w:i w:val="0"/>
        <w:iCs w:val="0"/>
        <w:strike w:val="0"/>
        <w:color w:val="000000"/>
        <w:sz w:val="20"/>
        <w:szCs w:val="20"/>
        <w:u w:val="none"/>
      </w:rPr>
    </w:lvl>
    <w:lvl w:ilvl="7" w:tplc="FFFFFFFF">
      <w:start w:val="1"/>
      <w:numFmt w:val="bullet"/>
      <w:lvlText w:val="○"/>
      <w:lvlJc w:val="left"/>
      <w:pPr>
        <w:tabs>
          <w:tab w:val="num" w:pos="5760"/>
        </w:tabs>
        <w:ind w:left="5760" w:hanging="360"/>
      </w:pPr>
      <w:rPr>
        <w:rFonts w:ascii="Courier New" w:eastAsia="Courier New" w:hAnsi="Courier New" w:cs="Courier New"/>
        <w:b w:val="0"/>
        <w:bCs w:val="0"/>
        <w:i w:val="0"/>
        <w:iCs w:val="0"/>
        <w:strike w:val="0"/>
        <w:color w:val="000000"/>
        <w:sz w:val="20"/>
        <w:szCs w:val="20"/>
        <w:u w:val="none"/>
      </w:rPr>
    </w:lvl>
    <w:lvl w:ilvl="8" w:tplc="FFFFFFFF">
      <w:start w:val="1"/>
      <w:numFmt w:val="bullet"/>
      <w:lvlText w:val="■"/>
      <w:lvlJc w:val="right"/>
      <w:pPr>
        <w:tabs>
          <w:tab w:val="num" w:pos="6480"/>
        </w:tabs>
        <w:ind w:left="6480" w:hanging="180"/>
      </w:pPr>
      <w:rPr>
        <w:rFonts w:ascii="Verdana" w:eastAsia="Verdana" w:hAnsi="Verdana" w:cs="Verdana"/>
        <w:b w:val="0"/>
        <w:bCs w:val="0"/>
        <w:i w:val="0"/>
        <w:iCs w:val="0"/>
        <w:strike w:val="0"/>
        <w:color w:val="000000"/>
        <w:sz w:val="20"/>
        <w:szCs w:val="20"/>
        <w:u w:val="none"/>
      </w:rPr>
    </w:lvl>
  </w:abstractNum>
  <w:abstractNum w:abstractNumId="3">
    <w:nsid w:val="00224DA8"/>
    <w:multiLevelType w:val="hybridMultilevel"/>
    <w:tmpl w:val="1F7C2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C327B0E"/>
    <w:multiLevelType w:val="hybridMultilevel"/>
    <w:tmpl w:val="C902E9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F2540FD"/>
    <w:multiLevelType w:val="hybridMultilevel"/>
    <w:tmpl w:val="CAA81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5524F00"/>
    <w:multiLevelType w:val="hybridMultilevel"/>
    <w:tmpl w:val="100279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C2B0EBD"/>
    <w:multiLevelType w:val="hybridMultilevel"/>
    <w:tmpl w:val="7AFCADA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8">
    <w:nsid w:val="450D4F79"/>
    <w:multiLevelType w:val="hybridMultilevel"/>
    <w:tmpl w:val="368AC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8D72E9C"/>
    <w:multiLevelType w:val="hybridMultilevel"/>
    <w:tmpl w:val="9AB0F66A"/>
    <w:lvl w:ilvl="0" w:tplc="3FEE22AC">
      <w:start w:val="7"/>
      <w:numFmt w:val="upp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0EE54D6"/>
    <w:multiLevelType w:val="hybridMultilevel"/>
    <w:tmpl w:val="C694A16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11">
    <w:nsid w:val="78E7169D"/>
    <w:multiLevelType w:val="hybridMultilevel"/>
    <w:tmpl w:val="632607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4"/>
  </w:num>
  <w:num w:numId="5">
    <w:abstractNumId w:val="3"/>
  </w:num>
  <w:num w:numId="6">
    <w:abstractNumId w:val="8"/>
  </w:num>
  <w:num w:numId="7">
    <w:abstractNumId w:val="10"/>
  </w:num>
  <w:num w:numId="8">
    <w:abstractNumId w:val="11"/>
  </w:num>
  <w:num w:numId="9">
    <w:abstractNumId w:val="5"/>
  </w:num>
  <w:num w:numId="10">
    <w:abstractNumId w:val="9"/>
  </w:num>
  <w:num w:numId="11">
    <w:abstractNumId w:val="7"/>
  </w:num>
  <w:num w:numId="12">
    <w:abstractNumId w:val="6"/>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248A"/>
    <w:rsid w:val="00011C79"/>
    <w:rsid w:val="000332CA"/>
    <w:rsid w:val="00036272"/>
    <w:rsid w:val="00053E10"/>
    <w:rsid w:val="00067C8A"/>
    <w:rsid w:val="0007472A"/>
    <w:rsid w:val="000C0D39"/>
    <w:rsid w:val="000E5589"/>
    <w:rsid w:val="00117B2B"/>
    <w:rsid w:val="00135329"/>
    <w:rsid w:val="0016302D"/>
    <w:rsid w:val="00167462"/>
    <w:rsid w:val="00180C43"/>
    <w:rsid w:val="001B49EC"/>
    <w:rsid w:val="001D473C"/>
    <w:rsid w:val="002221AD"/>
    <w:rsid w:val="00244422"/>
    <w:rsid w:val="00254AF0"/>
    <w:rsid w:val="0029387E"/>
    <w:rsid w:val="002E0BC3"/>
    <w:rsid w:val="002F1067"/>
    <w:rsid w:val="002F7D38"/>
    <w:rsid w:val="003100DA"/>
    <w:rsid w:val="00337122"/>
    <w:rsid w:val="00340A2A"/>
    <w:rsid w:val="00361D53"/>
    <w:rsid w:val="00367811"/>
    <w:rsid w:val="003E1B74"/>
    <w:rsid w:val="003F55E2"/>
    <w:rsid w:val="00405142"/>
    <w:rsid w:val="004412D2"/>
    <w:rsid w:val="004506C1"/>
    <w:rsid w:val="00464EEA"/>
    <w:rsid w:val="004806D4"/>
    <w:rsid w:val="004B1449"/>
    <w:rsid w:val="00505E66"/>
    <w:rsid w:val="005220A3"/>
    <w:rsid w:val="00531C31"/>
    <w:rsid w:val="00544052"/>
    <w:rsid w:val="005565F3"/>
    <w:rsid w:val="00593112"/>
    <w:rsid w:val="005B7279"/>
    <w:rsid w:val="005D2E9A"/>
    <w:rsid w:val="00630316"/>
    <w:rsid w:val="00632A15"/>
    <w:rsid w:val="00654ADB"/>
    <w:rsid w:val="0070686A"/>
    <w:rsid w:val="00733775"/>
    <w:rsid w:val="00751C9E"/>
    <w:rsid w:val="0075372A"/>
    <w:rsid w:val="0075466C"/>
    <w:rsid w:val="00766BBA"/>
    <w:rsid w:val="00782129"/>
    <w:rsid w:val="007838D5"/>
    <w:rsid w:val="007C72BB"/>
    <w:rsid w:val="007D2212"/>
    <w:rsid w:val="007F2A11"/>
    <w:rsid w:val="0085519D"/>
    <w:rsid w:val="0087251D"/>
    <w:rsid w:val="008746B5"/>
    <w:rsid w:val="008C161D"/>
    <w:rsid w:val="008C4223"/>
    <w:rsid w:val="008C4DD2"/>
    <w:rsid w:val="00933AA6"/>
    <w:rsid w:val="0096248A"/>
    <w:rsid w:val="00965B03"/>
    <w:rsid w:val="009D02D2"/>
    <w:rsid w:val="009E0061"/>
    <w:rsid w:val="009F7045"/>
    <w:rsid w:val="00A34C4F"/>
    <w:rsid w:val="00AB5500"/>
    <w:rsid w:val="00B139EB"/>
    <w:rsid w:val="00B5471B"/>
    <w:rsid w:val="00B6701F"/>
    <w:rsid w:val="00B76498"/>
    <w:rsid w:val="00B92BD9"/>
    <w:rsid w:val="00B96D07"/>
    <w:rsid w:val="00C452AB"/>
    <w:rsid w:val="00C63DBB"/>
    <w:rsid w:val="00C729B8"/>
    <w:rsid w:val="00C85E39"/>
    <w:rsid w:val="00CB1E91"/>
    <w:rsid w:val="00CC5081"/>
    <w:rsid w:val="00D10D37"/>
    <w:rsid w:val="00D50093"/>
    <w:rsid w:val="00D664FB"/>
    <w:rsid w:val="00D93B95"/>
    <w:rsid w:val="00DB1C62"/>
    <w:rsid w:val="00DC2514"/>
    <w:rsid w:val="00DC580C"/>
    <w:rsid w:val="00DF34B6"/>
    <w:rsid w:val="00E113E8"/>
    <w:rsid w:val="00E86DAA"/>
    <w:rsid w:val="00EB0F46"/>
    <w:rsid w:val="00F16E53"/>
    <w:rsid w:val="00F34724"/>
    <w:rsid w:val="00F54FFF"/>
    <w:rsid w:val="00F56117"/>
    <w:rsid w:val="00FD00A3"/>
    <w:rsid w:val="00FD6461"/>
    <w:rsid w:val="00FE1A5C"/>
    <w:rsid w:val="00FE6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248A"/>
    <w:pPr>
      <w:spacing w:after="0" w:line="240" w:lineRule="auto"/>
    </w:pPr>
    <w:rPr>
      <w:rFonts w:ascii="Times New Roman" w:eastAsia="Times New Roman" w:hAnsi="Times New Roman" w:cs="Times New Roman"/>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48A"/>
    <w:pPr>
      <w:ind w:left="720"/>
    </w:pPr>
  </w:style>
  <w:style w:type="paragraph" w:styleId="BalloonText">
    <w:name w:val="Balloon Text"/>
    <w:basedOn w:val="Normal"/>
    <w:link w:val="BalloonTextChar"/>
    <w:uiPriority w:val="99"/>
    <w:semiHidden/>
    <w:unhideWhenUsed/>
    <w:rsid w:val="0096248A"/>
    <w:rPr>
      <w:rFonts w:ascii="Tahoma" w:hAnsi="Tahoma" w:cs="Tahoma"/>
      <w:sz w:val="16"/>
      <w:szCs w:val="16"/>
    </w:rPr>
  </w:style>
  <w:style w:type="character" w:customStyle="1" w:styleId="BalloonTextChar">
    <w:name w:val="Balloon Text Char"/>
    <w:basedOn w:val="DefaultParagraphFont"/>
    <w:link w:val="BalloonText"/>
    <w:uiPriority w:val="99"/>
    <w:semiHidden/>
    <w:rsid w:val="0096248A"/>
    <w:rPr>
      <w:rFonts w:ascii="Tahoma" w:eastAsia="Times New Roman" w:hAnsi="Tahoma" w:cs="Tahoma"/>
      <w:color w:val="000000"/>
      <w:sz w:val="16"/>
      <w:szCs w:val="16"/>
    </w:rPr>
  </w:style>
  <w:style w:type="paragraph" w:styleId="Header">
    <w:name w:val="header"/>
    <w:basedOn w:val="Normal"/>
    <w:link w:val="HeaderChar"/>
    <w:uiPriority w:val="99"/>
    <w:unhideWhenUsed/>
    <w:rsid w:val="0096248A"/>
    <w:pPr>
      <w:tabs>
        <w:tab w:val="center" w:pos="4680"/>
        <w:tab w:val="right" w:pos="9360"/>
      </w:tabs>
    </w:pPr>
  </w:style>
  <w:style w:type="character" w:customStyle="1" w:styleId="HeaderChar">
    <w:name w:val="Header Char"/>
    <w:basedOn w:val="DefaultParagraphFont"/>
    <w:link w:val="Header"/>
    <w:uiPriority w:val="99"/>
    <w:rsid w:val="0096248A"/>
    <w:rPr>
      <w:rFonts w:ascii="Times New Roman" w:eastAsia="Times New Roman" w:hAnsi="Times New Roman" w:cs="Times New Roman"/>
      <w:color w:val="000000"/>
      <w:sz w:val="24"/>
      <w:szCs w:val="24"/>
    </w:rPr>
  </w:style>
  <w:style w:type="paragraph" w:styleId="Footer">
    <w:name w:val="footer"/>
    <w:basedOn w:val="Normal"/>
    <w:link w:val="FooterChar"/>
    <w:uiPriority w:val="99"/>
    <w:unhideWhenUsed/>
    <w:rsid w:val="0096248A"/>
    <w:pPr>
      <w:tabs>
        <w:tab w:val="center" w:pos="4680"/>
        <w:tab w:val="right" w:pos="9360"/>
      </w:tabs>
    </w:pPr>
  </w:style>
  <w:style w:type="character" w:customStyle="1" w:styleId="FooterChar">
    <w:name w:val="Footer Char"/>
    <w:basedOn w:val="DefaultParagraphFont"/>
    <w:link w:val="Footer"/>
    <w:uiPriority w:val="99"/>
    <w:rsid w:val="0096248A"/>
    <w:rPr>
      <w:rFonts w:ascii="Times New Roman" w:eastAsia="Times New Roman" w:hAnsi="Times New Roman" w:cs="Times New Roman"/>
      <w:color w:val="000000"/>
      <w:sz w:val="24"/>
      <w:szCs w:val="24"/>
    </w:rPr>
  </w:style>
  <w:style w:type="character" w:styleId="Hyperlink">
    <w:name w:val="Hyperlink"/>
    <w:basedOn w:val="DefaultParagraphFont"/>
    <w:uiPriority w:val="99"/>
    <w:unhideWhenUsed/>
    <w:rsid w:val="009F7045"/>
    <w:rPr>
      <w:color w:val="0000FF"/>
      <w:u w:val="single"/>
    </w:rPr>
  </w:style>
  <w:style w:type="character" w:styleId="FollowedHyperlink">
    <w:name w:val="FollowedHyperlink"/>
    <w:basedOn w:val="DefaultParagraphFont"/>
    <w:uiPriority w:val="99"/>
    <w:semiHidden/>
    <w:unhideWhenUsed/>
    <w:rsid w:val="00C85E39"/>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248A"/>
    <w:pPr>
      <w:spacing w:after="0" w:line="240" w:lineRule="auto"/>
    </w:pPr>
    <w:rPr>
      <w:rFonts w:ascii="Times New Roman" w:eastAsia="Times New Roman" w:hAnsi="Times New Roman" w:cs="Times New Roman"/>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48A"/>
    <w:pPr>
      <w:ind w:left="720"/>
    </w:pPr>
  </w:style>
  <w:style w:type="paragraph" w:styleId="BalloonText">
    <w:name w:val="Balloon Text"/>
    <w:basedOn w:val="Normal"/>
    <w:link w:val="BalloonTextChar"/>
    <w:uiPriority w:val="99"/>
    <w:semiHidden/>
    <w:unhideWhenUsed/>
    <w:rsid w:val="0096248A"/>
    <w:rPr>
      <w:rFonts w:ascii="Tahoma" w:hAnsi="Tahoma" w:cs="Tahoma"/>
      <w:sz w:val="16"/>
      <w:szCs w:val="16"/>
    </w:rPr>
  </w:style>
  <w:style w:type="character" w:customStyle="1" w:styleId="BalloonTextChar">
    <w:name w:val="Balloon Text Char"/>
    <w:basedOn w:val="DefaultParagraphFont"/>
    <w:link w:val="BalloonText"/>
    <w:uiPriority w:val="99"/>
    <w:semiHidden/>
    <w:rsid w:val="0096248A"/>
    <w:rPr>
      <w:rFonts w:ascii="Tahoma" w:eastAsia="Times New Roman" w:hAnsi="Tahoma" w:cs="Tahoma"/>
      <w:color w:val="000000"/>
      <w:sz w:val="16"/>
      <w:szCs w:val="16"/>
    </w:rPr>
  </w:style>
  <w:style w:type="paragraph" w:styleId="Header">
    <w:name w:val="header"/>
    <w:basedOn w:val="Normal"/>
    <w:link w:val="HeaderChar"/>
    <w:uiPriority w:val="99"/>
    <w:unhideWhenUsed/>
    <w:rsid w:val="0096248A"/>
    <w:pPr>
      <w:tabs>
        <w:tab w:val="center" w:pos="4680"/>
        <w:tab w:val="right" w:pos="9360"/>
      </w:tabs>
    </w:pPr>
  </w:style>
  <w:style w:type="character" w:customStyle="1" w:styleId="HeaderChar">
    <w:name w:val="Header Char"/>
    <w:basedOn w:val="DefaultParagraphFont"/>
    <w:link w:val="Header"/>
    <w:uiPriority w:val="99"/>
    <w:rsid w:val="0096248A"/>
    <w:rPr>
      <w:rFonts w:ascii="Times New Roman" w:eastAsia="Times New Roman" w:hAnsi="Times New Roman" w:cs="Times New Roman"/>
      <w:color w:val="000000"/>
      <w:sz w:val="24"/>
      <w:szCs w:val="24"/>
    </w:rPr>
  </w:style>
  <w:style w:type="paragraph" w:styleId="Footer">
    <w:name w:val="footer"/>
    <w:basedOn w:val="Normal"/>
    <w:link w:val="FooterChar"/>
    <w:uiPriority w:val="99"/>
    <w:unhideWhenUsed/>
    <w:rsid w:val="0096248A"/>
    <w:pPr>
      <w:tabs>
        <w:tab w:val="center" w:pos="4680"/>
        <w:tab w:val="right" w:pos="9360"/>
      </w:tabs>
    </w:pPr>
  </w:style>
  <w:style w:type="character" w:customStyle="1" w:styleId="FooterChar">
    <w:name w:val="Footer Char"/>
    <w:basedOn w:val="DefaultParagraphFont"/>
    <w:link w:val="Footer"/>
    <w:uiPriority w:val="99"/>
    <w:rsid w:val="0096248A"/>
    <w:rPr>
      <w:rFonts w:ascii="Times New Roman" w:eastAsia="Times New Roman" w:hAnsi="Times New Roman" w:cs="Times New Roman"/>
      <w:color w:val="000000"/>
      <w:sz w:val="24"/>
      <w:szCs w:val="24"/>
    </w:rPr>
  </w:style>
  <w:style w:type="character" w:styleId="Hyperlink">
    <w:name w:val="Hyperlink"/>
    <w:basedOn w:val="DefaultParagraphFont"/>
    <w:uiPriority w:val="99"/>
    <w:unhideWhenUsed/>
    <w:rsid w:val="009F7045"/>
    <w:rPr>
      <w:color w:val="0000FF"/>
      <w:u w:val="single"/>
    </w:rPr>
  </w:style>
  <w:style w:type="character" w:styleId="FollowedHyperlink">
    <w:name w:val="FollowedHyperlink"/>
    <w:basedOn w:val="DefaultParagraphFont"/>
    <w:uiPriority w:val="99"/>
    <w:semiHidden/>
    <w:unhideWhenUsed/>
    <w:rsid w:val="00C85E3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4623341">
      <w:bodyDiv w:val="1"/>
      <w:marLeft w:val="0"/>
      <w:marRight w:val="0"/>
      <w:marTop w:val="0"/>
      <w:marBottom w:val="0"/>
      <w:divBdr>
        <w:top w:val="none" w:sz="0" w:space="0" w:color="auto"/>
        <w:left w:val="none" w:sz="0" w:space="0" w:color="auto"/>
        <w:bottom w:val="none" w:sz="0" w:space="0" w:color="auto"/>
        <w:right w:val="none" w:sz="0" w:space="0" w:color="auto"/>
      </w:divBdr>
    </w:div>
    <w:div w:id="848714191">
      <w:bodyDiv w:val="1"/>
      <w:marLeft w:val="0"/>
      <w:marRight w:val="0"/>
      <w:marTop w:val="0"/>
      <w:marBottom w:val="0"/>
      <w:divBdr>
        <w:top w:val="none" w:sz="0" w:space="0" w:color="auto"/>
        <w:left w:val="none" w:sz="0" w:space="0" w:color="auto"/>
        <w:bottom w:val="none" w:sz="0" w:space="0" w:color="auto"/>
        <w:right w:val="none" w:sz="0" w:space="0" w:color="auto"/>
      </w:divBdr>
    </w:div>
    <w:div w:id="1900357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www.dol.gov/whd/FOH/ch64/64c08.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dol.gov/whd/regs/compliance/whdfs71.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dol.gov/whd/regs/compliance/whdfs13.pdf" TargetMode="External"/><Relationship Id="rId4" Type="http://schemas.openxmlformats.org/officeDocument/2006/relationships/settings" Target="settings.xml"/><Relationship Id="rId9" Type="http://schemas.openxmlformats.org/officeDocument/2006/relationships/image" Target="media/image10.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140</TotalTime>
  <Pages>9</Pages>
  <Words>4563</Words>
  <Characters>26010</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State of Missouri</Company>
  <LinksUpToDate>false</LinksUpToDate>
  <CharactersWithSpaces>30512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Gee, Kim</dc:creator>
  <cp:lastModifiedBy>Gee, Kim</cp:lastModifiedBy>
  <cp:revision>10</cp:revision>
  <cp:lastPrinted>2015-10-01T15:17:00Z</cp:lastPrinted>
  <dcterms:created xsi:type="dcterms:W3CDTF">2015-04-08T13:08:00Z</dcterms:created>
  <dcterms:modified xsi:type="dcterms:W3CDTF">2016-02-09T20:34:00Z</dcterms:modified>
</cp:coreProperties>
</file>